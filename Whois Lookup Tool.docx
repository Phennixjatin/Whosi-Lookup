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0424796"/>
        <w:docPartObj>
          <w:docPartGallery w:val="Cover Pages"/>
          <w:docPartUnique/>
        </w:docPartObj>
      </w:sdtPr>
      <w:sdtEndPr>
        <w:rPr>
          <w:rFonts w:ascii="Arial Black" w:hAnsi="Arial Black"/>
          <w:sz w:val="56"/>
          <w:szCs w:val="56"/>
        </w:rPr>
      </w:sdtEndPr>
      <w:sdtContent>
        <w:p w14:paraId="67EE0CDB" w14:textId="3F6C1126" w:rsidR="00326A33" w:rsidRDefault="00326A33">
          <w:r>
            <w:rPr>
              <w:noProof/>
            </w:rPr>
            <mc:AlternateContent>
              <mc:Choice Requires="wps">
                <w:drawing>
                  <wp:anchor distT="0" distB="0" distL="114300" distR="114300" simplePos="0" relativeHeight="251663360" behindDoc="1" locked="0" layoutInCell="1" allowOverlap="1" wp14:anchorId="5AC6BC79" wp14:editId="4D0E6434">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E5D7887" w14:textId="1E31D0FF" w:rsidR="00326A33" w:rsidRDefault="00326A3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C6BC79" id="Rectangle 80"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eeaf6 [660]" stroked="f" strokeweight="1pt">
                    <v:fill color2="#9cc2e5 [1940]" rotate="t" focus="100%" type="gradient">
                      <o:fill v:ext="view" type="gradientUnscaled"/>
                    </v:fill>
                    <v:textbox inset="21.6pt,,21.6pt">
                      <w:txbxContent>
                        <w:p w14:paraId="6E5D7887" w14:textId="1E31D0FF" w:rsidR="00326A33" w:rsidRDefault="00326A3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5E25C79" wp14:editId="68026F8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C67692" w14:textId="56670579" w:rsidR="00326A33" w:rsidRDefault="00663C56" w:rsidP="0011794A">
                                <w:pPr>
                                  <w:spacing w:before="240"/>
                                  <w:rPr>
                                    <w:b/>
                                    <w:bCs/>
                                    <w:color w:val="000000" w:themeColor="text1"/>
                                    <w:sz w:val="52"/>
                                    <w:szCs w:val="52"/>
                                  </w:rPr>
                                </w:pPr>
                                <w:sdt>
                                  <w:sdtPr>
                                    <w:rPr>
                                      <w:b/>
                                      <w:bCs/>
                                      <w:color w:val="000000" w:themeColor="text1"/>
                                      <w:sz w:val="52"/>
                                      <w:szCs w:val="52"/>
                                    </w:rPr>
                                    <w:alias w:val="Abstract"/>
                                    <w:id w:val="8276291"/>
                                    <w:dataBinding w:prefixMappings="xmlns:ns0='http://schemas.microsoft.com/office/2006/coverPageProps'" w:xpath="/ns0:CoverPageProperties[1]/ns0:Abstract[1]" w:storeItemID="{55AF091B-3C7A-41E3-B477-F2FDAA23CFDA}"/>
                                    <w:text/>
                                  </w:sdtPr>
                                  <w:sdtEndPr/>
                                  <w:sdtContent>
                                    <w:r w:rsidR="0011794A" w:rsidRPr="0011794A">
                                      <w:rPr>
                                        <w:b/>
                                        <w:bCs/>
                                        <w:color w:val="000000" w:themeColor="text1"/>
                                        <w:sz w:val="52"/>
                                        <w:szCs w:val="52"/>
                                      </w:rPr>
                                      <w:t>CFSS INTERNSHIP</w:t>
                                    </w:r>
                                  </w:sdtContent>
                                </w:sdt>
                              </w:p>
                              <w:p w14:paraId="690E1BD6" w14:textId="62E7F94A" w:rsidR="00775E93" w:rsidRDefault="00775E93" w:rsidP="0011794A">
                                <w:pPr>
                                  <w:spacing w:before="240"/>
                                  <w:rPr>
                                    <w:b/>
                                    <w:bCs/>
                                    <w:color w:val="000000" w:themeColor="text1"/>
                                    <w:sz w:val="52"/>
                                    <w:szCs w:val="52"/>
                                  </w:rPr>
                                </w:pPr>
                                <w:r>
                                  <w:rPr>
                                    <w:noProof/>
                                  </w:rPr>
                                  <w:drawing>
                                    <wp:inline distT="0" distB="0" distL="0" distR="0" wp14:anchorId="7853845E" wp14:editId="7428906B">
                                      <wp:extent cx="2423160" cy="1787426"/>
                                      <wp:effectExtent l="0" t="0" r="0" b="3810"/>
                                      <wp:docPr id="1227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1879" name=""/>
                                              <pic:cNvPicPr/>
                                            </pic:nvPicPr>
                                            <pic:blipFill>
                                              <a:blip r:embed="rId11"/>
                                              <a:stretch>
                                                <a:fillRect/>
                                              </a:stretch>
                                            </pic:blipFill>
                                            <pic:spPr>
                                              <a:xfrm>
                                                <a:off x="0" y="0"/>
                                                <a:ext cx="2439483" cy="1799467"/>
                                              </a:xfrm>
                                              <a:prstGeom prst="rect">
                                                <a:avLst/>
                                              </a:prstGeom>
                                            </pic:spPr>
                                          </pic:pic>
                                        </a:graphicData>
                                      </a:graphic>
                                    </wp:inline>
                                  </w:drawing>
                                </w:r>
                              </w:p>
                              <w:p w14:paraId="7FBD40D4" w14:textId="502F4718" w:rsidR="00775E93" w:rsidRDefault="00775E93" w:rsidP="0011794A">
                                <w:pPr>
                                  <w:spacing w:before="240"/>
                                  <w:rPr>
                                    <w:b/>
                                    <w:bCs/>
                                    <w:color w:val="000000" w:themeColor="text1"/>
                                    <w:sz w:val="52"/>
                                    <w:szCs w:val="52"/>
                                  </w:rPr>
                                </w:pPr>
                              </w:p>
                              <w:p w14:paraId="628AF13B" w14:textId="24F8F3A3" w:rsidR="00775E93" w:rsidRPr="0011794A" w:rsidRDefault="00775E93" w:rsidP="0011794A">
                                <w:pPr>
                                  <w:spacing w:before="240"/>
                                  <w:rPr>
                                    <w:b/>
                                    <w:bCs/>
                                    <w:color w:val="000000" w:themeColor="text1"/>
                                    <w:sz w:val="52"/>
                                    <w:szCs w:val="52"/>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5E25C79" id="Rectangle 81"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14C67692" w14:textId="56670579" w:rsidR="00326A33" w:rsidRDefault="00663C56" w:rsidP="0011794A">
                          <w:pPr>
                            <w:spacing w:before="240"/>
                            <w:rPr>
                              <w:b/>
                              <w:bCs/>
                              <w:color w:val="000000" w:themeColor="text1"/>
                              <w:sz w:val="52"/>
                              <w:szCs w:val="52"/>
                            </w:rPr>
                          </w:pPr>
                          <w:sdt>
                            <w:sdtPr>
                              <w:rPr>
                                <w:b/>
                                <w:bCs/>
                                <w:color w:val="000000" w:themeColor="text1"/>
                                <w:sz w:val="52"/>
                                <w:szCs w:val="52"/>
                              </w:rPr>
                              <w:alias w:val="Abstract"/>
                              <w:id w:val="8276291"/>
                              <w:dataBinding w:prefixMappings="xmlns:ns0='http://schemas.microsoft.com/office/2006/coverPageProps'" w:xpath="/ns0:CoverPageProperties[1]/ns0:Abstract[1]" w:storeItemID="{55AF091B-3C7A-41E3-B477-F2FDAA23CFDA}"/>
                              <w:text/>
                            </w:sdtPr>
                            <w:sdtEndPr/>
                            <w:sdtContent>
                              <w:r w:rsidR="0011794A" w:rsidRPr="0011794A">
                                <w:rPr>
                                  <w:b/>
                                  <w:bCs/>
                                  <w:color w:val="000000" w:themeColor="text1"/>
                                  <w:sz w:val="52"/>
                                  <w:szCs w:val="52"/>
                                </w:rPr>
                                <w:t>CFSS INTERNSHIP</w:t>
                              </w:r>
                            </w:sdtContent>
                          </w:sdt>
                        </w:p>
                        <w:p w14:paraId="690E1BD6" w14:textId="62E7F94A" w:rsidR="00775E93" w:rsidRDefault="00775E93" w:rsidP="0011794A">
                          <w:pPr>
                            <w:spacing w:before="240"/>
                            <w:rPr>
                              <w:b/>
                              <w:bCs/>
                              <w:color w:val="000000" w:themeColor="text1"/>
                              <w:sz w:val="52"/>
                              <w:szCs w:val="52"/>
                            </w:rPr>
                          </w:pPr>
                          <w:r>
                            <w:rPr>
                              <w:noProof/>
                            </w:rPr>
                            <w:drawing>
                              <wp:inline distT="0" distB="0" distL="0" distR="0" wp14:anchorId="7853845E" wp14:editId="7428906B">
                                <wp:extent cx="2423160" cy="1787426"/>
                                <wp:effectExtent l="0" t="0" r="0" b="3810"/>
                                <wp:docPr id="1227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1879" name=""/>
                                        <pic:cNvPicPr/>
                                      </pic:nvPicPr>
                                      <pic:blipFill>
                                        <a:blip r:embed="rId11"/>
                                        <a:stretch>
                                          <a:fillRect/>
                                        </a:stretch>
                                      </pic:blipFill>
                                      <pic:spPr>
                                        <a:xfrm>
                                          <a:off x="0" y="0"/>
                                          <a:ext cx="2439483" cy="1799467"/>
                                        </a:xfrm>
                                        <a:prstGeom prst="rect">
                                          <a:avLst/>
                                        </a:prstGeom>
                                      </pic:spPr>
                                    </pic:pic>
                                  </a:graphicData>
                                </a:graphic>
                              </wp:inline>
                            </w:drawing>
                          </w:r>
                        </w:p>
                        <w:p w14:paraId="7FBD40D4" w14:textId="502F4718" w:rsidR="00775E93" w:rsidRDefault="00775E93" w:rsidP="0011794A">
                          <w:pPr>
                            <w:spacing w:before="240"/>
                            <w:rPr>
                              <w:b/>
                              <w:bCs/>
                              <w:color w:val="000000" w:themeColor="text1"/>
                              <w:sz w:val="52"/>
                              <w:szCs w:val="52"/>
                            </w:rPr>
                          </w:pPr>
                        </w:p>
                        <w:p w14:paraId="628AF13B" w14:textId="24F8F3A3" w:rsidR="00775E93" w:rsidRPr="0011794A" w:rsidRDefault="00775E93" w:rsidP="0011794A">
                          <w:pPr>
                            <w:spacing w:before="240"/>
                            <w:rPr>
                              <w:b/>
                              <w:bCs/>
                              <w:color w:val="000000" w:themeColor="text1"/>
                              <w:sz w:val="52"/>
                              <w:szCs w:val="52"/>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07CE176" wp14:editId="11E242C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10386C"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028E779" wp14:editId="2C44C74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02C26EE"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59CC83A" wp14:editId="4ABA3B1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717A971" w14:textId="5DC9D019" w:rsidR="00326A33" w:rsidRDefault="0011794A">
                                    <w:pPr>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Whois Lookup</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1CC4D6F" w14:textId="246E1290" w:rsidR="00326A33" w:rsidRDefault="0011794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(Python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59CC83A" id="_x0000_t202" coordsize="21600,21600" o:spt="202" path="m,l,21600r21600,l21600,xe">
                    <v:stroke joinstyle="miter"/>
                    <v:path gradientshapeok="t" o:connecttype="rect"/>
                  </v:shapetype>
                  <v:shape id="Text Box 84"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717A971" w14:textId="5DC9D019" w:rsidR="00326A33" w:rsidRDefault="0011794A">
                              <w:pPr>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Whois Lookup</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1CC4D6F" w14:textId="246E1290" w:rsidR="00326A33" w:rsidRDefault="0011794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(Python Project)</w:t>
                              </w:r>
                            </w:p>
                          </w:sdtContent>
                        </w:sdt>
                      </w:txbxContent>
                    </v:textbox>
                    <w10:wrap type="square" anchorx="page" anchory="page"/>
                  </v:shape>
                </w:pict>
              </mc:Fallback>
            </mc:AlternateContent>
          </w:r>
        </w:p>
        <w:p w14:paraId="7399F559" w14:textId="6EA07265" w:rsidR="00326A33" w:rsidRDefault="00326A33">
          <w:pPr>
            <w:rPr>
              <w:rFonts w:ascii="Arial Black" w:hAnsi="Arial Black"/>
              <w:sz w:val="56"/>
              <w:szCs w:val="56"/>
            </w:rPr>
          </w:pPr>
          <w:r>
            <w:rPr>
              <w:noProof/>
            </w:rPr>
            <mc:AlternateContent>
              <mc:Choice Requires="wps">
                <w:drawing>
                  <wp:anchor distT="0" distB="0" distL="114300" distR="114300" simplePos="0" relativeHeight="251664384" behindDoc="0" locked="0" layoutInCell="1" allowOverlap="1" wp14:anchorId="32702692" wp14:editId="2AF83FC5">
                    <wp:simplePos x="0" y="0"/>
                    <wp:positionH relativeFrom="page">
                      <wp:posOffset>3543300</wp:posOffset>
                    </wp:positionH>
                    <wp:positionV relativeFrom="page">
                      <wp:posOffset>5966460</wp:posOffset>
                    </wp:positionV>
                    <wp:extent cx="2797810" cy="12592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1259205"/>
                            </a:xfrm>
                            <a:prstGeom prst="rect">
                              <a:avLst/>
                            </a:prstGeom>
                            <a:noFill/>
                            <a:ln w="6350">
                              <a:noFill/>
                            </a:ln>
                            <a:effectLst/>
                          </wps:spPr>
                          <wps:txbx>
                            <w:txbxContent>
                              <w:p w14:paraId="1669A6D0" w14:textId="6A8C3173" w:rsidR="00326A33" w:rsidRDefault="00663C5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26A33">
                                      <w:rPr>
                                        <w:noProof/>
                                        <w:color w:val="44546A" w:themeColor="text2"/>
                                      </w:rPr>
                                      <w:t>Name - Jatin Yadav</w:t>
                                    </w:r>
                                  </w:sdtContent>
                                </w:sdt>
                              </w:p>
                              <w:p w14:paraId="224AECB7" w14:textId="157BE2DC" w:rsidR="00326A33" w:rsidRDefault="00326A33">
                                <w:pPr>
                                  <w:pStyle w:val="NoSpacing"/>
                                  <w:rPr>
                                    <w:noProof/>
                                    <w:color w:val="44546A" w:themeColor="text2"/>
                                  </w:rPr>
                                </w:pPr>
                                <w:r>
                                  <w:rPr>
                                    <w:noProof/>
                                    <w:color w:val="44546A" w:themeColor="text2"/>
                                  </w:rPr>
                                  <w:t>Phone No. – 7988350346</w:t>
                                </w:r>
                              </w:p>
                              <w:p w14:paraId="6D5BF0BA" w14:textId="77777777" w:rsidR="0011794A" w:rsidRDefault="00326A33">
                                <w:pPr>
                                  <w:pStyle w:val="NoSpacing"/>
                                  <w:rPr>
                                    <w:noProof/>
                                    <w:color w:val="44546A" w:themeColor="text2"/>
                                  </w:rPr>
                                </w:pPr>
                                <w:r>
                                  <w:rPr>
                                    <w:noProof/>
                                    <w:color w:val="44546A" w:themeColor="text2"/>
                                  </w:rPr>
                                  <w:t xml:space="preserve">Mail Id – </w:t>
                                </w:r>
                                <w:hyperlink r:id="rId12" w:history="1">
                                  <w:r w:rsidR="0011794A" w:rsidRPr="00227512">
                                    <w:rPr>
                                      <w:rStyle w:val="Hyperlink"/>
                                      <w:noProof/>
                                    </w:rPr>
                                    <w:t>Jatin21csu249@ncuindia.edu</w:t>
                                  </w:r>
                                </w:hyperlink>
                              </w:p>
                              <w:p w14:paraId="01400A11" w14:textId="4C9B46E5" w:rsidR="0011794A" w:rsidRDefault="0011794A">
                                <w:pPr>
                                  <w:pStyle w:val="NoSpacing"/>
                                  <w:rPr>
                                    <w:noProof/>
                                    <w:color w:val="44546A" w:themeColor="text2"/>
                                  </w:rPr>
                                </w:pPr>
                                <w:r>
                                  <w:rPr>
                                    <w:noProof/>
                                    <w:color w:val="44546A" w:themeColor="text2"/>
                                  </w:rPr>
                                  <w:t xml:space="preserve">LinkedIn - </w:t>
                                </w:r>
                                <w:hyperlink r:id="rId13" w:history="1">
                                  <w:r>
                                    <w:rPr>
                                      <w:rStyle w:val="Hyperlink"/>
                                      <w:rFonts w:ascii="Segoe UI" w:hAnsi="Segoe UI" w:cs="Segoe UI"/>
                                      <w:sz w:val="21"/>
                                      <w:szCs w:val="21"/>
                                      <w:shd w:val="clear" w:color="auto" w:fill="FFFFFF"/>
                                    </w:rPr>
                                    <w:t>linkedin.com/in/jatin-yadav-37563121b</w:t>
                                  </w:r>
                                </w:hyperlink>
                              </w:p>
                              <w:p w14:paraId="3F753E3D" w14:textId="77777777" w:rsidR="0011794A" w:rsidRDefault="0011794A">
                                <w:pPr>
                                  <w:pStyle w:val="NoSpacing"/>
                                  <w:rPr>
                                    <w:noProof/>
                                    <w:color w:val="44546A" w:themeColor="text2"/>
                                  </w:rPr>
                                </w:pPr>
                              </w:p>
                              <w:p w14:paraId="420BAE08" w14:textId="77777777" w:rsidR="00326A33" w:rsidRDefault="00326A33">
                                <w:pPr>
                                  <w:pStyle w:val="NoSpacing"/>
                                  <w:rPr>
                                    <w:noProof/>
                                    <w:color w:val="44546A" w:themeColor="text2"/>
                                  </w:rPr>
                                </w:pPr>
                              </w:p>
                              <w:p w14:paraId="53F7D0AD" w14:textId="77777777" w:rsidR="00326A33" w:rsidRDefault="00326A33">
                                <w:pPr>
                                  <w:pStyle w:val="NoSpacing"/>
                                  <w:rPr>
                                    <w:noProof/>
                                    <w:color w:val="44546A" w:themeColor="text2"/>
                                  </w:rPr>
                                </w:pPr>
                              </w:p>
                              <w:p w14:paraId="4C30AAB2" w14:textId="77777777" w:rsidR="00326A33" w:rsidRDefault="00326A33">
                                <w:pPr>
                                  <w:pStyle w:val="NoSpacing"/>
                                  <w:rPr>
                                    <w:noProof/>
                                    <w:color w:val="44546A" w:themeColor="text2"/>
                                  </w:rPr>
                                </w:pPr>
                              </w:p>
                              <w:p w14:paraId="6B8D54BE" w14:textId="77777777" w:rsidR="00326A33" w:rsidRDefault="00326A33">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2702692" id="Text Box 79" o:spid="_x0000_s1029" type="#_x0000_t202" style="position:absolute;margin-left:279pt;margin-top:469.8pt;width:220.3pt;height:99.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" filled="f" stroked="f" strokeweight=".5pt">
                    <v:textbox>
                      <w:txbxContent>
                        <w:p w14:paraId="1669A6D0" w14:textId="6A8C3173" w:rsidR="00326A33" w:rsidRDefault="00663C5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26A33">
                                <w:rPr>
                                  <w:noProof/>
                                  <w:color w:val="44546A" w:themeColor="text2"/>
                                </w:rPr>
                                <w:t>Name - Jatin Yadav</w:t>
                              </w:r>
                            </w:sdtContent>
                          </w:sdt>
                        </w:p>
                        <w:p w14:paraId="224AECB7" w14:textId="157BE2DC" w:rsidR="00326A33" w:rsidRDefault="00326A33">
                          <w:pPr>
                            <w:pStyle w:val="NoSpacing"/>
                            <w:rPr>
                              <w:noProof/>
                              <w:color w:val="44546A" w:themeColor="text2"/>
                            </w:rPr>
                          </w:pPr>
                          <w:r>
                            <w:rPr>
                              <w:noProof/>
                              <w:color w:val="44546A" w:themeColor="text2"/>
                            </w:rPr>
                            <w:t>Phone No. – 7988350346</w:t>
                          </w:r>
                        </w:p>
                        <w:p w14:paraId="6D5BF0BA" w14:textId="77777777" w:rsidR="0011794A" w:rsidRDefault="00326A33">
                          <w:pPr>
                            <w:pStyle w:val="NoSpacing"/>
                            <w:rPr>
                              <w:noProof/>
                              <w:color w:val="44546A" w:themeColor="text2"/>
                            </w:rPr>
                          </w:pPr>
                          <w:r>
                            <w:rPr>
                              <w:noProof/>
                              <w:color w:val="44546A" w:themeColor="text2"/>
                            </w:rPr>
                            <w:t xml:space="preserve">Mail Id – </w:t>
                          </w:r>
                          <w:hyperlink r:id="rId14" w:history="1">
                            <w:r w:rsidR="0011794A" w:rsidRPr="00227512">
                              <w:rPr>
                                <w:rStyle w:val="Hyperlink"/>
                                <w:noProof/>
                              </w:rPr>
                              <w:t>Jatin21csu249@ncuindia.edu</w:t>
                            </w:r>
                          </w:hyperlink>
                        </w:p>
                        <w:p w14:paraId="01400A11" w14:textId="4C9B46E5" w:rsidR="0011794A" w:rsidRDefault="0011794A">
                          <w:pPr>
                            <w:pStyle w:val="NoSpacing"/>
                            <w:rPr>
                              <w:noProof/>
                              <w:color w:val="44546A" w:themeColor="text2"/>
                            </w:rPr>
                          </w:pPr>
                          <w:r>
                            <w:rPr>
                              <w:noProof/>
                              <w:color w:val="44546A" w:themeColor="text2"/>
                            </w:rPr>
                            <w:t xml:space="preserve">LinkedIn - </w:t>
                          </w:r>
                          <w:hyperlink r:id="rId15" w:history="1">
                            <w:r>
                              <w:rPr>
                                <w:rStyle w:val="Hyperlink"/>
                                <w:rFonts w:ascii="Segoe UI" w:hAnsi="Segoe UI" w:cs="Segoe UI"/>
                                <w:sz w:val="21"/>
                                <w:szCs w:val="21"/>
                                <w:shd w:val="clear" w:color="auto" w:fill="FFFFFF"/>
                              </w:rPr>
                              <w:t>linkedin.com/in/jatin-yadav-37563121b</w:t>
                            </w:r>
                          </w:hyperlink>
                        </w:p>
                        <w:p w14:paraId="3F753E3D" w14:textId="77777777" w:rsidR="0011794A" w:rsidRDefault="0011794A">
                          <w:pPr>
                            <w:pStyle w:val="NoSpacing"/>
                            <w:rPr>
                              <w:noProof/>
                              <w:color w:val="44546A" w:themeColor="text2"/>
                            </w:rPr>
                          </w:pPr>
                        </w:p>
                        <w:p w14:paraId="420BAE08" w14:textId="77777777" w:rsidR="00326A33" w:rsidRDefault="00326A33">
                          <w:pPr>
                            <w:pStyle w:val="NoSpacing"/>
                            <w:rPr>
                              <w:noProof/>
                              <w:color w:val="44546A" w:themeColor="text2"/>
                            </w:rPr>
                          </w:pPr>
                        </w:p>
                        <w:p w14:paraId="53F7D0AD" w14:textId="77777777" w:rsidR="00326A33" w:rsidRDefault="00326A33">
                          <w:pPr>
                            <w:pStyle w:val="NoSpacing"/>
                            <w:rPr>
                              <w:noProof/>
                              <w:color w:val="44546A" w:themeColor="text2"/>
                            </w:rPr>
                          </w:pPr>
                        </w:p>
                        <w:p w14:paraId="4C30AAB2" w14:textId="77777777" w:rsidR="00326A33" w:rsidRDefault="00326A33">
                          <w:pPr>
                            <w:pStyle w:val="NoSpacing"/>
                            <w:rPr>
                              <w:noProof/>
                              <w:color w:val="44546A" w:themeColor="text2"/>
                            </w:rPr>
                          </w:pPr>
                        </w:p>
                        <w:p w14:paraId="6B8D54BE" w14:textId="77777777" w:rsidR="00326A33" w:rsidRDefault="00326A33">
                          <w:pPr>
                            <w:pStyle w:val="NoSpacing"/>
                            <w:rPr>
                              <w:noProof/>
                              <w:color w:val="44546A" w:themeColor="text2"/>
                            </w:rPr>
                          </w:pPr>
                        </w:p>
                      </w:txbxContent>
                    </v:textbox>
                    <w10:wrap type="square" anchorx="page" anchory="page"/>
                  </v:shape>
                </w:pict>
              </mc:Fallback>
            </mc:AlternateContent>
          </w:r>
          <w:r>
            <w:rPr>
              <w:rFonts w:ascii="Arial Black" w:hAnsi="Arial Black"/>
              <w:sz w:val="56"/>
              <w:szCs w:val="56"/>
            </w:rPr>
            <w:br w:type="page"/>
          </w:r>
        </w:p>
      </w:sdtContent>
    </w:sdt>
    <w:p w14:paraId="7F82DB07" w14:textId="3F27C413" w:rsidR="00A9204E" w:rsidRPr="007A506C" w:rsidRDefault="007A506C">
      <w:pPr>
        <w:rPr>
          <w:rFonts w:ascii="Arial Black" w:hAnsi="Arial Black"/>
          <w:sz w:val="56"/>
          <w:szCs w:val="56"/>
        </w:rPr>
      </w:pPr>
      <w:r w:rsidRPr="007A506C">
        <w:rPr>
          <w:rFonts w:ascii="Arial Black" w:hAnsi="Arial Black"/>
          <w:sz w:val="56"/>
          <w:szCs w:val="56"/>
        </w:rPr>
        <w:lastRenderedPageBreak/>
        <w:t xml:space="preserve">           Whois Lookup Tool</w:t>
      </w:r>
    </w:p>
    <w:p w14:paraId="1FBA29AE" w14:textId="77777777" w:rsidR="007A506C" w:rsidRDefault="007A506C" w:rsidP="007A506C">
      <w:pPr>
        <w:rPr>
          <w:sz w:val="56"/>
          <w:szCs w:val="56"/>
        </w:rPr>
      </w:pPr>
      <w:r>
        <w:rPr>
          <w:sz w:val="56"/>
          <w:szCs w:val="56"/>
        </w:rPr>
        <w:t xml:space="preserve">                       (</w:t>
      </w:r>
      <w:r w:rsidRPr="007A506C">
        <w:rPr>
          <w:sz w:val="36"/>
          <w:szCs w:val="36"/>
        </w:rPr>
        <w:t>Python Project</w:t>
      </w:r>
      <w:r>
        <w:rPr>
          <w:sz w:val="56"/>
          <w:szCs w:val="56"/>
        </w:rPr>
        <w:t>)</w:t>
      </w:r>
    </w:p>
    <w:p w14:paraId="26476A46" w14:textId="77777777" w:rsidR="007A506C" w:rsidRDefault="007A506C" w:rsidP="007A506C">
      <w:pPr>
        <w:rPr>
          <w:sz w:val="56"/>
          <w:szCs w:val="56"/>
        </w:rPr>
      </w:pPr>
    </w:p>
    <w:p w14:paraId="7A3212A4" w14:textId="06F1453D" w:rsidR="007A506C" w:rsidRPr="003158AF" w:rsidRDefault="007A506C" w:rsidP="007A506C">
      <w:pPr>
        <w:rPr>
          <w:rFonts w:ascii="Helvetica" w:eastAsia="Times New Roman" w:hAnsi="Helvetica" w:cs="Helvetica"/>
          <w:b/>
          <w:bCs/>
          <w:color w:val="242424"/>
          <w:spacing w:val="-4"/>
          <w:kern w:val="36"/>
          <w:sz w:val="32"/>
          <w:szCs w:val="32"/>
          <w:lang w:val="en-IN" w:eastAsia="en-IN"/>
        </w:rPr>
      </w:pPr>
      <w:r w:rsidRPr="003158AF">
        <w:rPr>
          <w:rFonts w:ascii="Helvetica" w:eastAsia="Times New Roman" w:hAnsi="Helvetica" w:cs="Helvetica"/>
          <w:b/>
          <w:bCs/>
          <w:color w:val="242424"/>
          <w:spacing w:val="-4"/>
          <w:kern w:val="36"/>
          <w:sz w:val="32"/>
          <w:szCs w:val="32"/>
          <w:lang w:val="en-IN" w:eastAsia="en-IN"/>
        </w:rPr>
        <w:t>1.What is Whois Lookup tool ?</w:t>
      </w:r>
    </w:p>
    <w:p w14:paraId="4DA575B6" w14:textId="4FB1C734" w:rsidR="007A506C" w:rsidRDefault="007A506C" w:rsidP="007A506C">
      <w:pPr>
        <w:rPr>
          <w:rFonts w:ascii="Georgia" w:hAnsi="Georgia"/>
          <w:color w:val="242424"/>
          <w:spacing w:val="-1"/>
          <w:sz w:val="24"/>
          <w:szCs w:val="24"/>
          <w:shd w:val="clear" w:color="auto" w:fill="FFFFFF"/>
        </w:rPr>
      </w:pPr>
      <w:r>
        <w:rPr>
          <w:rFonts w:ascii="Helvetica" w:eastAsia="Times New Roman" w:hAnsi="Helvetica" w:cs="Helvetica"/>
          <w:b/>
          <w:bCs/>
          <w:color w:val="242424"/>
          <w:spacing w:val="-4"/>
          <w:kern w:val="36"/>
          <w:sz w:val="28"/>
          <w:szCs w:val="28"/>
          <w:lang w:val="en-IN" w:eastAsia="en-IN"/>
        </w:rPr>
        <w:t>-</w:t>
      </w:r>
      <w:r w:rsidRPr="007A506C">
        <w:rPr>
          <w:rFonts w:ascii="Georgia" w:hAnsi="Georgia"/>
          <w:color w:val="242424"/>
          <w:spacing w:val="-1"/>
          <w:sz w:val="24"/>
          <w:szCs w:val="24"/>
          <w:shd w:val="clear" w:color="auto" w:fill="FFFFFF"/>
        </w:rPr>
        <w:t>W</w:t>
      </w:r>
      <w:r>
        <w:rPr>
          <w:rFonts w:ascii="Georgia" w:hAnsi="Georgia"/>
          <w:color w:val="242424"/>
          <w:spacing w:val="-1"/>
          <w:sz w:val="24"/>
          <w:szCs w:val="24"/>
          <w:shd w:val="clear" w:color="auto" w:fill="FFFFFF"/>
        </w:rPr>
        <w:t>hois lookup</w:t>
      </w:r>
      <w:r w:rsidRPr="007A506C">
        <w:rPr>
          <w:rFonts w:ascii="Georgia" w:hAnsi="Georgia"/>
          <w:color w:val="242424"/>
          <w:spacing w:val="-1"/>
          <w:sz w:val="24"/>
          <w:szCs w:val="24"/>
          <w:shd w:val="clear" w:color="auto" w:fill="FFFFFF"/>
        </w:rPr>
        <w:t xml:space="preserve"> is a vital resource for domain managers, cybersecurity professionals, and anybody curious about the history of a website or domain.</w:t>
      </w:r>
      <w:r w:rsidR="00326A33" w:rsidRPr="00326A33">
        <w:t xml:space="preserve"> </w:t>
      </w:r>
      <w:r w:rsidR="00326A33" w:rsidRPr="00326A33">
        <w:rPr>
          <w:rFonts w:ascii="Georgia" w:hAnsi="Georgia"/>
          <w:color w:val="242424"/>
          <w:spacing w:val="-1"/>
          <w:sz w:val="24"/>
          <w:szCs w:val="24"/>
          <w:shd w:val="clear" w:color="auto" w:fill="FFFFFF"/>
        </w:rPr>
        <w:t>WHOIS helps to democratize the Internet. Anyone, from businesses and corporations to law enforcement and individual users, can access and use the WHOIS database to find out who is behind a domain name and any associated website. Beyond that, many people find the WHOIS database a great tool for business opportunities.</w:t>
      </w:r>
    </w:p>
    <w:p w14:paraId="7996523D" w14:textId="77777777" w:rsidR="003158AF" w:rsidRDefault="003158AF" w:rsidP="007A506C">
      <w:pPr>
        <w:rPr>
          <w:rFonts w:ascii="Georgia" w:hAnsi="Georgia"/>
          <w:color w:val="242424"/>
          <w:spacing w:val="-1"/>
          <w:sz w:val="24"/>
          <w:szCs w:val="24"/>
          <w:shd w:val="clear" w:color="auto" w:fill="FFFFFF"/>
        </w:rPr>
      </w:pPr>
    </w:p>
    <w:p w14:paraId="2A32E4B9" w14:textId="6AE2E08E" w:rsidR="003158AF" w:rsidRDefault="003158AF" w:rsidP="007A506C">
      <w:pPr>
        <w:rPr>
          <w:rFonts w:ascii="Helvetica" w:hAnsi="Helvetica" w:cs="Helvetica"/>
          <w:b/>
          <w:bCs/>
          <w:color w:val="242424"/>
          <w:spacing w:val="-1"/>
          <w:sz w:val="32"/>
          <w:szCs w:val="32"/>
          <w:shd w:val="clear" w:color="auto" w:fill="FFFFFF"/>
        </w:rPr>
      </w:pPr>
      <w:r w:rsidRPr="003158AF">
        <w:rPr>
          <w:rFonts w:ascii="Helvetica" w:hAnsi="Helvetica" w:cs="Helvetica"/>
          <w:b/>
          <w:bCs/>
          <w:color w:val="242424"/>
          <w:spacing w:val="-1"/>
          <w:sz w:val="32"/>
          <w:szCs w:val="32"/>
          <w:shd w:val="clear" w:color="auto" w:fill="FFFFFF"/>
        </w:rPr>
        <w:t>2.Sample :-</w:t>
      </w:r>
    </w:p>
    <w:p w14:paraId="0FA093D3" w14:textId="77777777" w:rsidR="003158AF" w:rsidRDefault="003158AF" w:rsidP="007A506C">
      <w:pPr>
        <w:rPr>
          <w:rFonts w:ascii="Helvetica" w:hAnsi="Helvetica" w:cs="Helvetica"/>
          <w:b/>
          <w:bCs/>
          <w:color w:val="242424"/>
          <w:spacing w:val="-1"/>
          <w:sz w:val="32"/>
          <w:szCs w:val="32"/>
          <w:shd w:val="clear" w:color="auto" w:fill="FFFFFF"/>
        </w:rPr>
      </w:pPr>
    </w:p>
    <w:p w14:paraId="0C6DBE9D" w14:textId="3D128E17" w:rsidR="003158AF" w:rsidRDefault="003158AF" w:rsidP="007A506C">
      <w:pPr>
        <w:rPr>
          <w:rFonts w:ascii="Helvetica" w:hAnsi="Helvetica" w:cs="Helvetica"/>
          <w:b/>
          <w:bCs/>
          <w:color w:val="242424"/>
          <w:spacing w:val="-1"/>
          <w:sz w:val="32"/>
          <w:szCs w:val="32"/>
          <w:shd w:val="clear" w:color="auto" w:fill="FFFFFF"/>
        </w:rPr>
      </w:pPr>
      <w:r w:rsidRPr="003158AF">
        <w:rPr>
          <w:rFonts w:ascii="Helvetica" w:hAnsi="Helvetica" w:cs="Helvetica"/>
          <w:b/>
          <w:bCs/>
          <w:noProof/>
          <w:color w:val="242424"/>
          <w:spacing w:val="-1"/>
          <w:sz w:val="32"/>
          <w:szCs w:val="32"/>
          <w:shd w:val="clear" w:color="auto" w:fill="FFFFFF"/>
        </w:rPr>
        <w:drawing>
          <wp:inline distT="0" distB="0" distL="0" distR="0" wp14:anchorId="0BE1DB88" wp14:editId="771537AD">
            <wp:extent cx="5943600" cy="2661285"/>
            <wp:effectExtent l="0" t="0" r="0" b="5715"/>
            <wp:docPr id="131318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3244" name=""/>
                    <pic:cNvPicPr/>
                  </pic:nvPicPr>
                  <pic:blipFill>
                    <a:blip r:embed="rId16"/>
                    <a:stretch>
                      <a:fillRect/>
                    </a:stretch>
                  </pic:blipFill>
                  <pic:spPr>
                    <a:xfrm>
                      <a:off x="0" y="0"/>
                      <a:ext cx="5943600" cy="2661285"/>
                    </a:xfrm>
                    <a:prstGeom prst="rect">
                      <a:avLst/>
                    </a:prstGeom>
                  </pic:spPr>
                </pic:pic>
              </a:graphicData>
            </a:graphic>
          </wp:inline>
        </w:drawing>
      </w:r>
    </w:p>
    <w:p w14:paraId="2550BBC1" w14:textId="77777777" w:rsidR="003158AF" w:rsidRPr="003158AF" w:rsidRDefault="003158AF" w:rsidP="007A506C">
      <w:pPr>
        <w:rPr>
          <w:rFonts w:ascii="Helvetica" w:hAnsi="Helvetica" w:cs="Helvetica"/>
          <w:b/>
          <w:bCs/>
          <w:color w:val="242424"/>
          <w:spacing w:val="-1"/>
          <w:sz w:val="32"/>
          <w:szCs w:val="32"/>
          <w:shd w:val="clear" w:color="auto" w:fill="FFFFFF"/>
        </w:rPr>
      </w:pPr>
    </w:p>
    <w:p w14:paraId="2EA90E3E" w14:textId="77777777" w:rsidR="003158AF" w:rsidRPr="00252B53" w:rsidRDefault="003158AF" w:rsidP="007A506C">
      <w:pPr>
        <w:rPr>
          <w:rFonts w:ascii="Georgia" w:hAnsi="Georgia"/>
          <w:b/>
          <w:bCs/>
          <w:color w:val="242424"/>
          <w:spacing w:val="-1"/>
          <w:sz w:val="24"/>
          <w:szCs w:val="24"/>
          <w:shd w:val="clear" w:color="auto" w:fill="FFFFFF"/>
        </w:rPr>
      </w:pPr>
    </w:p>
    <w:p w14:paraId="39852FA9" w14:textId="77777777" w:rsidR="00252B53" w:rsidRDefault="007A506C" w:rsidP="007A506C">
      <w:pPr>
        <w:rPr>
          <w:rFonts w:ascii="Georgia" w:hAnsi="Georgia" w:cs="Helvetica"/>
          <w:color w:val="242424"/>
          <w:spacing w:val="-1"/>
          <w:sz w:val="24"/>
          <w:szCs w:val="24"/>
          <w:shd w:val="clear" w:color="auto" w:fill="FFFFFF"/>
        </w:rPr>
      </w:pPr>
      <w:r w:rsidRPr="00252B53">
        <w:rPr>
          <w:rStyle w:val="Strong"/>
          <w:rFonts w:ascii="Georgia" w:hAnsi="Georgia" w:cs="Helvetica"/>
          <w:color w:val="242424"/>
          <w:spacing w:val="-1"/>
          <w:sz w:val="24"/>
          <w:szCs w:val="24"/>
          <w:shd w:val="clear" w:color="auto" w:fill="FFFFFF"/>
        </w:rPr>
        <w:t>Domain Ownership:</w:t>
      </w:r>
      <w:r w:rsidRPr="00252B53">
        <w:rPr>
          <w:rFonts w:ascii="Georgia" w:hAnsi="Georgia" w:cs="Helvetica"/>
          <w:color w:val="242424"/>
          <w:spacing w:val="-1"/>
          <w:sz w:val="24"/>
          <w:szCs w:val="24"/>
          <w:shd w:val="clear" w:color="auto" w:fill="FFFFFF"/>
        </w:rPr>
        <w:t> The registrant’s name and contact information</w:t>
      </w:r>
      <w:r w:rsidR="00252B53">
        <w:rPr>
          <w:rFonts w:ascii="Georgia" w:hAnsi="Georgia" w:cs="Helvetica"/>
          <w:color w:val="242424"/>
          <w:spacing w:val="-1"/>
          <w:sz w:val="24"/>
          <w:szCs w:val="24"/>
          <w:shd w:val="clear" w:color="auto" w:fill="FFFFFF"/>
        </w:rPr>
        <w:t xml:space="preserve"> </w:t>
      </w:r>
    </w:p>
    <w:p w14:paraId="0DC941A7" w14:textId="77777777" w:rsidR="00252B53" w:rsidRDefault="00252B53" w:rsidP="007A506C">
      <w:pPr>
        <w:rPr>
          <w:rFonts w:ascii="Georgia" w:hAnsi="Georgia" w:cs="Helvetica"/>
          <w:color w:val="242424"/>
          <w:spacing w:val="-1"/>
          <w:sz w:val="24"/>
          <w:szCs w:val="24"/>
          <w:shd w:val="clear" w:color="auto" w:fill="FFFFFF"/>
        </w:rPr>
      </w:pPr>
      <w:r>
        <w:rPr>
          <w:rFonts w:ascii="Georgia" w:hAnsi="Georgia" w:cs="Helvetica"/>
          <w:color w:val="242424"/>
          <w:spacing w:val="-1"/>
          <w:sz w:val="24"/>
          <w:szCs w:val="24"/>
          <w:shd w:val="clear" w:color="auto" w:fill="FFFFFF"/>
        </w:rPr>
        <w:t xml:space="preserve">                                                Ex - </w:t>
      </w:r>
      <w:r w:rsidR="003158AF" w:rsidRPr="00252B53">
        <w:rPr>
          <w:rFonts w:ascii="Georgia" w:hAnsi="Georgia" w:cs="Helvetica"/>
          <w:color w:val="242424"/>
          <w:spacing w:val="-1"/>
          <w:sz w:val="24"/>
          <w:szCs w:val="24"/>
          <w:shd w:val="clear" w:color="auto" w:fill="FFFFFF"/>
        </w:rPr>
        <w:t>&lt;Google.com&gt;</w:t>
      </w:r>
    </w:p>
    <w:p w14:paraId="656A95BC" w14:textId="44FF360C" w:rsidR="00252B53" w:rsidRDefault="007A506C" w:rsidP="007A506C">
      <w:pPr>
        <w:rPr>
          <w:rFonts w:ascii="Georgia" w:hAnsi="Georgia" w:cs="Helvetica"/>
          <w:color w:val="242424"/>
          <w:spacing w:val="-1"/>
          <w:sz w:val="24"/>
          <w:szCs w:val="24"/>
          <w:shd w:val="clear" w:color="auto" w:fill="FFFFFF"/>
        </w:rPr>
      </w:pPr>
      <w:r w:rsidRPr="00252B53">
        <w:rPr>
          <w:rFonts w:ascii="Georgia" w:hAnsi="Georgia" w:cs="Helvetica"/>
          <w:color w:val="242424"/>
          <w:spacing w:val="-1"/>
          <w:sz w:val="24"/>
          <w:szCs w:val="24"/>
        </w:rPr>
        <w:br/>
      </w:r>
      <w:r w:rsidRPr="00252B53">
        <w:rPr>
          <w:rStyle w:val="Strong"/>
          <w:rFonts w:ascii="Georgia" w:hAnsi="Georgia" w:cs="Helvetica"/>
          <w:color w:val="242424"/>
          <w:spacing w:val="-1"/>
          <w:sz w:val="24"/>
          <w:szCs w:val="24"/>
          <w:shd w:val="clear" w:color="auto" w:fill="FFFFFF"/>
        </w:rPr>
        <w:t>Dates of Registration:</w:t>
      </w:r>
      <w:r w:rsidRPr="00252B53">
        <w:rPr>
          <w:rFonts w:ascii="Georgia" w:hAnsi="Georgia" w:cs="Helvetica"/>
          <w:color w:val="242424"/>
          <w:spacing w:val="-1"/>
          <w:sz w:val="24"/>
          <w:szCs w:val="24"/>
          <w:shd w:val="clear" w:color="auto" w:fill="FFFFFF"/>
        </w:rPr>
        <w:t> The domain’s inception and expiration dates.</w:t>
      </w:r>
    </w:p>
    <w:p w14:paraId="7BE7AFA2" w14:textId="3E0744A5" w:rsidR="00252B53" w:rsidRDefault="00252B53" w:rsidP="007A506C">
      <w:pPr>
        <w:rPr>
          <w:rFonts w:ascii="Georgia" w:hAnsi="Georgia" w:cs="Helvetica"/>
          <w:color w:val="242424"/>
          <w:spacing w:val="-1"/>
          <w:sz w:val="24"/>
          <w:szCs w:val="24"/>
          <w:shd w:val="clear" w:color="auto" w:fill="FFFFFF"/>
        </w:rPr>
      </w:pPr>
      <w:r>
        <w:rPr>
          <w:rFonts w:ascii="Georgia" w:hAnsi="Georgia" w:cs="Helvetica"/>
          <w:color w:val="242424"/>
          <w:spacing w:val="-1"/>
          <w:sz w:val="24"/>
          <w:szCs w:val="24"/>
          <w:shd w:val="clear" w:color="auto" w:fill="FFFFFF"/>
        </w:rPr>
        <w:t xml:space="preserve">                                                 Ex - &lt;1997-09-15&gt;</w:t>
      </w:r>
    </w:p>
    <w:p w14:paraId="2DD1342F" w14:textId="77777777" w:rsidR="00252B53" w:rsidRDefault="00252B53" w:rsidP="00252B53">
      <w:pPr>
        <w:rPr>
          <w:rFonts w:ascii="Georgia" w:hAnsi="Georgia" w:cs="Helvetica"/>
          <w:color w:val="242424"/>
          <w:spacing w:val="-1"/>
          <w:sz w:val="24"/>
          <w:szCs w:val="24"/>
          <w:shd w:val="clear" w:color="auto" w:fill="FFFFFF"/>
        </w:rPr>
      </w:pPr>
    </w:p>
    <w:p w14:paraId="523A338F" w14:textId="22764210" w:rsidR="00252B53" w:rsidRDefault="00252B53" w:rsidP="00252B53">
      <w:pPr>
        <w:rPr>
          <w:rFonts w:ascii="Georgia" w:hAnsi="Georgia" w:cs="Helvetica"/>
          <w:color w:val="242424"/>
          <w:spacing w:val="-1"/>
          <w:sz w:val="24"/>
          <w:szCs w:val="24"/>
          <w:shd w:val="clear" w:color="auto" w:fill="FFFFFF"/>
        </w:rPr>
      </w:pPr>
      <w:r w:rsidRPr="00252B53">
        <w:rPr>
          <w:rStyle w:val="Strong"/>
          <w:rFonts w:ascii="Georgia" w:hAnsi="Georgia" w:cs="Helvetica"/>
          <w:color w:val="242424"/>
          <w:spacing w:val="-1"/>
          <w:sz w:val="24"/>
          <w:szCs w:val="24"/>
          <w:shd w:val="clear" w:color="auto" w:fill="FFFFFF"/>
        </w:rPr>
        <w:t>Name Servers:</w:t>
      </w:r>
      <w:r w:rsidRPr="00252B53">
        <w:rPr>
          <w:rFonts w:ascii="Georgia" w:hAnsi="Georgia" w:cs="Helvetica"/>
          <w:color w:val="242424"/>
          <w:spacing w:val="-1"/>
          <w:sz w:val="24"/>
          <w:szCs w:val="24"/>
          <w:shd w:val="clear" w:color="auto" w:fill="FFFFFF"/>
        </w:rPr>
        <w:t> The servers in charge of responding to domain-specific DNS requests</w:t>
      </w:r>
    </w:p>
    <w:p w14:paraId="0BE0AB71" w14:textId="669D4E1C" w:rsidR="00DB51CC" w:rsidRDefault="00252B53" w:rsidP="00252B53">
      <w:pPr>
        <w:rPr>
          <w:rFonts w:ascii="Open Sans" w:hAnsi="Open Sans" w:cs="Open Sans"/>
          <w:color w:val="303030"/>
          <w:sz w:val="23"/>
          <w:szCs w:val="23"/>
          <w:shd w:val="clear" w:color="auto" w:fill="FDFDFD"/>
        </w:rPr>
      </w:pPr>
      <w:r>
        <w:rPr>
          <w:rFonts w:ascii="Georgia" w:hAnsi="Georgia" w:cs="Helvetica"/>
          <w:color w:val="242424"/>
          <w:spacing w:val="-1"/>
          <w:sz w:val="24"/>
          <w:szCs w:val="24"/>
          <w:shd w:val="clear" w:color="auto" w:fill="FFFFFF"/>
        </w:rPr>
        <w:t xml:space="preserve">                                                Ex - &lt;</w:t>
      </w:r>
      <w:r w:rsidRPr="00252B53">
        <w:t xml:space="preserve"> </w:t>
      </w:r>
      <w:r>
        <w:rPr>
          <w:rFonts w:ascii="Open Sans" w:hAnsi="Open Sans" w:cs="Open Sans"/>
          <w:color w:val="303030"/>
          <w:sz w:val="23"/>
          <w:szCs w:val="23"/>
          <w:shd w:val="clear" w:color="auto" w:fill="FDFDFD"/>
        </w:rPr>
        <w:t>ns1.google.com</w:t>
      </w:r>
      <w:r w:rsidR="00DB51CC">
        <w:rPr>
          <w:rFonts w:ascii="Open Sans" w:hAnsi="Open Sans" w:cs="Open Sans"/>
          <w:color w:val="303030"/>
          <w:sz w:val="23"/>
          <w:szCs w:val="23"/>
          <w:shd w:val="clear" w:color="auto" w:fill="FDFDFD"/>
        </w:rPr>
        <w:t xml:space="preserve"> </w:t>
      </w:r>
      <w:r>
        <w:rPr>
          <w:rFonts w:ascii="Open Sans" w:hAnsi="Open Sans" w:cs="Open Sans"/>
          <w:color w:val="303030"/>
          <w:sz w:val="23"/>
          <w:szCs w:val="23"/>
          <w:shd w:val="clear" w:color="auto" w:fill="FDFDFD"/>
        </w:rPr>
        <w:t>&gt;</w:t>
      </w:r>
    </w:p>
    <w:p w14:paraId="08FF266E" w14:textId="46131F1C" w:rsidR="00252B53" w:rsidRPr="00DB51CC" w:rsidRDefault="00DB51CC" w:rsidP="007A506C">
      <w:pPr>
        <w:rPr>
          <w:rFonts w:ascii="Open Sans" w:hAnsi="Open Sans" w:cs="Open Sans"/>
          <w:color w:val="303030"/>
          <w:sz w:val="23"/>
          <w:szCs w:val="23"/>
          <w:shd w:val="clear" w:color="auto" w:fill="FDFDFD"/>
        </w:rPr>
      </w:pPr>
      <w:r>
        <w:rPr>
          <w:rFonts w:ascii="Open Sans" w:hAnsi="Open Sans" w:cs="Open Sans"/>
          <w:color w:val="303030"/>
          <w:sz w:val="23"/>
          <w:szCs w:val="23"/>
          <w:shd w:val="clear" w:color="auto" w:fill="FDFDFD"/>
        </w:rPr>
        <w:lastRenderedPageBreak/>
        <w:t xml:space="preserve">                                                       &lt; ns2.google.com &gt;</w:t>
      </w:r>
      <w:r>
        <w:rPr>
          <w:rFonts w:ascii="Open Sans" w:hAnsi="Open Sans" w:cs="Open Sans"/>
          <w:color w:val="303030"/>
          <w:sz w:val="23"/>
          <w:szCs w:val="23"/>
        </w:rPr>
        <w:br/>
      </w:r>
      <w:r>
        <w:rPr>
          <w:rFonts w:ascii="Open Sans" w:hAnsi="Open Sans" w:cs="Open Sans"/>
          <w:color w:val="303030"/>
          <w:sz w:val="23"/>
          <w:szCs w:val="23"/>
          <w:shd w:val="clear" w:color="auto" w:fill="FDFDFD"/>
        </w:rPr>
        <w:t xml:space="preserve">                                                        &lt; ns3.google.com &gt;</w:t>
      </w:r>
      <w:r>
        <w:rPr>
          <w:rFonts w:ascii="Open Sans" w:hAnsi="Open Sans" w:cs="Open Sans"/>
          <w:color w:val="303030"/>
          <w:sz w:val="23"/>
          <w:szCs w:val="23"/>
        </w:rPr>
        <w:br/>
      </w:r>
      <w:r>
        <w:rPr>
          <w:rFonts w:ascii="Open Sans" w:hAnsi="Open Sans" w:cs="Open Sans"/>
          <w:color w:val="303030"/>
          <w:sz w:val="23"/>
          <w:szCs w:val="23"/>
          <w:shd w:val="clear" w:color="auto" w:fill="FDFDFD"/>
        </w:rPr>
        <w:t xml:space="preserve">                                                        &lt; ns4.google.com &gt;</w:t>
      </w:r>
    </w:p>
    <w:p w14:paraId="15F46241" w14:textId="77777777" w:rsidR="00252B53" w:rsidRDefault="00252B53" w:rsidP="007A506C">
      <w:pPr>
        <w:rPr>
          <w:rFonts w:ascii="Georgia" w:hAnsi="Georgia" w:cs="Helvetica"/>
          <w:color w:val="242424"/>
          <w:spacing w:val="-1"/>
          <w:sz w:val="24"/>
          <w:szCs w:val="24"/>
          <w:shd w:val="clear" w:color="auto" w:fill="FFFFFF"/>
        </w:rPr>
      </w:pPr>
    </w:p>
    <w:p w14:paraId="1106E2B3" w14:textId="55C1E802" w:rsidR="00252B53" w:rsidRDefault="00252B53" w:rsidP="007A506C">
      <w:pPr>
        <w:rPr>
          <w:rFonts w:ascii="Georgia" w:hAnsi="Georgia" w:cs="Helvetica"/>
          <w:color w:val="242424"/>
          <w:spacing w:val="-1"/>
          <w:sz w:val="24"/>
          <w:szCs w:val="24"/>
          <w:shd w:val="clear" w:color="auto" w:fill="FFFFFF"/>
        </w:rPr>
      </w:pPr>
      <w:r w:rsidRPr="00252B53">
        <w:rPr>
          <w:rFonts w:ascii="Georgia" w:hAnsi="Georgia" w:cs="Helvetica"/>
          <w:noProof/>
          <w:color w:val="242424"/>
          <w:spacing w:val="-1"/>
          <w:sz w:val="24"/>
          <w:szCs w:val="24"/>
          <w:shd w:val="clear" w:color="auto" w:fill="FFFFFF"/>
        </w:rPr>
        <w:drawing>
          <wp:inline distT="0" distB="0" distL="0" distR="0" wp14:anchorId="0AEE735D" wp14:editId="5651A190">
            <wp:extent cx="5943600" cy="2869565"/>
            <wp:effectExtent l="0" t="0" r="0" b="6985"/>
            <wp:docPr id="104142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20091" name=""/>
                    <pic:cNvPicPr/>
                  </pic:nvPicPr>
                  <pic:blipFill>
                    <a:blip r:embed="rId17"/>
                    <a:stretch>
                      <a:fillRect/>
                    </a:stretch>
                  </pic:blipFill>
                  <pic:spPr>
                    <a:xfrm>
                      <a:off x="0" y="0"/>
                      <a:ext cx="5943600" cy="2869565"/>
                    </a:xfrm>
                    <a:prstGeom prst="rect">
                      <a:avLst/>
                    </a:prstGeom>
                  </pic:spPr>
                </pic:pic>
              </a:graphicData>
            </a:graphic>
          </wp:inline>
        </w:drawing>
      </w:r>
    </w:p>
    <w:p w14:paraId="619CD68A" w14:textId="77777777" w:rsidR="00DB51CC" w:rsidRDefault="007A506C" w:rsidP="007A506C">
      <w:pPr>
        <w:rPr>
          <w:rFonts w:ascii="Georgia" w:hAnsi="Georgia" w:cs="Helvetica"/>
          <w:color w:val="242424"/>
          <w:spacing w:val="-1"/>
          <w:sz w:val="24"/>
          <w:szCs w:val="24"/>
          <w:shd w:val="clear" w:color="auto" w:fill="FFFFFF"/>
        </w:rPr>
      </w:pPr>
      <w:r w:rsidRPr="00252B53">
        <w:rPr>
          <w:rFonts w:ascii="Georgia" w:hAnsi="Georgia" w:cs="Helvetica"/>
          <w:color w:val="242424"/>
          <w:spacing w:val="-1"/>
          <w:sz w:val="24"/>
          <w:szCs w:val="24"/>
        </w:rPr>
        <w:br/>
      </w:r>
      <w:r w:rsidRPr="00252B53">
        <w:rPr>
          <w:rStyle w:val="Strong"/>
          <w:rFonts w:ascii="Georgia" w:hAnsi="Georgia" w:cs="Helvetica"/>
          <w:color w:val="242424"/>
          <w:spacing w:val="-1"/>
          <w:sz w:val="24"/>
          <w:szCs w:val="24"/>
          <w:shd w:val="clear" w:color="auto" w:fill="FFFFFF"/>
        </w:rPr>
        <w:t>Administrative and Technical Contacts:</w:t>
      </w:r>
      <w:r w:rsidRPr="00252B53">
        <w:rPr>
          <w:rFonts w:ascii="Georgia" w:hAnsi="Georgia" w:cs="Helvetica"/>
          <w:color w:val="242424"/>
          <w:spacing w:val="-1"/>
          <w:sz w:val="24"/>
          <w:szCs w:val="24"/>
          <w:shd w:val="clear" w:color="auto" w:fill="FFFFFF"/>
        </w:rPr>
        <w:t> people or groups in charge of overseeing the domain.</w:t>
      </w:r>
    </w:p>
    <w:p w14:paraId="5766A267" w14:textId="739C3E1C" w:rsidR="00DB51CC" w:rsidRPr="00DB51CC" w:rsidRDefault="00DB51CC" w:rsidP="00DB51CC">
      <w:pPr>
        <w:rPr>
          <w:rFonts w:ascii="Open Sans" w:eastAsia="Times New Roman" w:hAnsi="Open Sans" w:cs="Open Sans"/>
          <w:color w:val="757575"/>
          <w:sz w:val="24"/>
          <w:szCs w:val="24"/>
          <w:lang w:val="en-IN" w:eastAsia="en-IN"/>
        </w:rPr>
      </w:pPr>
      <w:r>
        <w:rPr>
          <w:rFonts w:ascii="Georgia" w:hAnsi="Georgia" w:cs="Helvetica"/>
          <w:color w:val="242424"/>
          <w:spacing w:val="-1"/>
          <w:sz w:val="24"/>
          <w:szCs w:val="24"/>
          <w:shd w:val="clear" w:color="auto" w:fill="FFFFFF"/>
        </w:rPr>
        <w:t xml:space="preserve">       Ex - &lt; </w:t>
      </w:r>
      <w:r w:rsidRPr="00DB51CC">
        <w:rPr>
          <w:rFonts w:ascii="Open Sans" w:eastAsia="Times New Roman" w:hAnsi="Open Sans" w:cs="Open Sans"/>
          <w:color w:val="757575"/>
          <w:sz w:val="24"/>
          <w:szCs w:val="24"/>
          <w:lang w:val="en-IN" w:eastAsia="en-IN"/>
        </w:rPr>
        <w:t>Organization:</w:t>
      </w:r>
      <w:r>
        <w:rPr>
          <w:rFonts w:ascii="Open Sans" w:eastAsia="Times New Roman" w:hAnsi="Open Sans" w:cs="Open Sans"/>
          <w:color w:val="757575"/>
          <w:sz w:val="24"/>
          <w:szCs w:val="24"/>
          <w:lang w:val="en-IN" w:eastAsia="en-IN"/>
        </w:rPr>
        <w:t xml:space="preserve"> </w:t>
      </w:r>
      <w:r w:rsidRPr="00DB51CC">
        <w:rPr>
          <w:rFonts w:ascii="Open Sans" w:eastAsia="Times New Roman" w:hAnsi="Open Sans" w:cs="Open Sans"/>
          <w:color w:val="303030"/>
          <w:sz w:val="24"/>
          <w:szCs w:val="24"/>
          <w:lang w:val="en-IN" w:eastAsia="en-IN"/>
        </w:rPr>
        <w:t>Google LLC</w:t>
      </w:r>
    </w:p>
    <w:p w14:paraId="6E44FFE6" w14:textId="1DFBFF9A" w:rsidR="00DB51CC" w:rsidRPr="00DB51CC" w:rsidRDefault="00DB51CC" w:rsidP="00DB51CC">
      <w:pPr>
        <w:rPr>
          <w:rFonts w:ascii="Open Sans" w:eastAsia="Times New Roman" w:hAnsi="Open Sans" w:cs="Open Sans"/>
          <w:color w:val="757575"/>
          <w:sz w:val="24"/>
          <w:szCs w:val="24"/>
          <w:lang w:val="en-IN" w:eastAsia="en-IN"/>
        </w:rPr>
      </w:pPr>
      <w:r>
        <w:rPr>
          <w:rFonts w:ascii="Open Sans" w:eastAsia="Times New Roman" w:hAnsi="Open Sans" w:cs="Open Sans"/>
          <w:color w:val="757575"/>
          <w:sz w:val="24"/>
          <w:szCs w:val="24"/>
          <w:lang w:val="en-IN" w:eastAsia="en-IN"/>
        </w:rPr>
        <w:t xml:space="preserve">                  </w:t>
      </w:r>
      <w:r w:rsidRPr="00DB51CC">
        <w:rPr>
          <w:rFonts w:ascii="Open Sans" w:eastAsia="Times New Roman" w:hAnsi="Open Sans" w:cs="Open Sans"/>
          <w:color w:val="757575"/>
          <w:sz w:val="24"/>
          <w:szCs w:val="24"/>
          <w:lang w:val="en-IN" w:eastAsia="en-IN"/>
        </w:rPr>
        <w:t>State:</w:t>
      </w:r>
      <w:r>
        <w:rPr>
          <w:rFonts w:ascii="Open Sans" w:eastAsia="Times New Roman" w:hAnsi="Open Sans" w:cs="Open Sans"/>
          <w:color w:val="757575"/>
          <w:sz w:val="24"/>
          <w:szCs w:val="24"/>
          <w:lang w:val="en-IN" w:eastAsia="en-IN"/>
        </w:rPr>
        <w:t xml:space="preserve"> </w:t>
      </w:r>
      <w:r w:rsidRPr="00DB51CC">
        <w:rPr>
          <w:rFonts w:ascii="Open Sans" w:eastAsia="Times New Roman" w:hAnsi="Open Sans" w:cs="Open Sans"/>
          <w:color w:val="303030"/>
          <w:sz w:val="24"/>
          <w:szCs w:val="24"/>
          <w:lang w:val="en-IN" w:eastAsia="en-IN"/>
        </w:rPr>
        <w:t>CA</w:t>
      </w:r>
    </w:p>
    <w:p w14:paraId="4B78E21F" w14:textId="2C0F49FB" w:rsidR="00DB51CC" w:rsidRPr="00DB51CC" w:rsidRDefault="00DB51CC" w:rsidP="00DB51CC">
      <w:pPr>
        <w:rPr>
          <w:rFonts w:ascii="Open Sans" w:eastAsia="Times New Roman" w:hAnsi="Open Sans" w:cs="Open Sans"/>
          <w:color w:val="757575"/>
          <w:sz w:val="24"/>
          <w:szCs w:val="24"/>
          <w:lang w:val="en-IN" w:eastAsia="en-IN"/>
        </w:rPr>
      </w:pPr>
      <w:r>
        <w:rPr>
          <w:rFonts w:ascii="Open Sans" w:eastAsia="Times New Roman" w:hAnsi="Open Sans" w:cs="Open Sans"/>
          <w:color w:val="757575"/>
          <w:sz w:val="24"/>
          <w:szCs w:val="24"/>
          <w:lang w:val="en-IN" w:eastAsia="en-IN"/>
        </w:rPr>
        <w:t xml:space="preserve">                  </w:t>
      </w:r>
      <w:r w:rsidRPr="00DB51CC">
        <w:rPr>
          <w:rFonts w:ascii="Open Sans" w:eastAsia="Times New Roman" w:hAnsi="Open Sans" w:cs="Open Sans"/>
          <w:color w:val="757575"/>
          <w:sz w:val="24"/>
          <w:szCs w:val="24"/>
          <w:lang w:val="en-IN" w:eastAsia="en-IN"/>
        </w:rPr>
        <w:t>Country:</w:t>
      </w:r>
      <w:r>
        <w:rPr>
          <w:rFonts w:ascii="Open Sans" w:eastAsia="Times New Roman" w:hAnsi="Open Sans" w:cs="Open Sans"/>
          <w:color w:val="757575"/>
          <w:sz w:val="24"/>
          <w:szCs w:val="24"/>
          <w:lang w:val="en-IN" w:eastAsia="en-IN"/>
        </w:rPr>
        <w:t xml:space="preserve"> </w:t>
      </w:r>
      <w:r w:rsidRPr="00DB51CC">
        <w:rPr>
          <w:rFonts w:ascii="Open Sans" w:eastAsia="Times New Roman" w:hAnsi="Open Sans" w:cs="Open Sans"/>
          <w:color w:val="303030"/>
          <w:sz w:val="24"/>
          <w:szCs w:val="24"/>
          <w:lang w:val="en-IN" w:eastAsia="en-IN"/>
        </w:rPr>
        <w:t>US</w:t>
      </w:r>
    </w:p>
    <w:p w14:paraId="3B0432EE" w14:textId="77777777" w:rsidR="001F5E33" w:rsidRDefault="00DB51CC" w:rsidP="001F5E33">
      <w:pPr>
        <w:rPr>
          <w:rFonts w:ascii="Open Sans" w:eastAsia="Times New Roman" w:hAnsi="Open Sans" w:cs="Open Sans"/>
          <w:color w:val="303030"/>
          <w:sz w:val="24"/>
          <w:szCs w:val="24"/>
          <w:lang w:val="en-IN" w:eastAsia="en-IN"/>
        </w:rPr>
      </w:pPr>
      <w:r>
        <w:rPr>
          <w:rFonts w:ascii="Open Sans" w:eastAsia="Times New Roman" w:hAnsi="Open Sans" w:cs="Open Sans"/>
          <w:color w:val="757575"/>
          <w:sz w:val="24"/>
          <w:szCs w:val="24"/>
          <w:lang w:val="en-IN" w:eastAsia="en-IN"/>
        </w:rPr>
        <w:t xml:space="preserve">                  </w:t>
      </w:r>
      <w:r w:rsidRPr="00DB51CC">
        <w:rPr>
          <w:rFonts w:ascii="Open Sans" w:eastAsia="Times New Roman" w:hAnsi="Open Sans" w:cs="Open Sans"/>
          <w:color w:val="757575"/>
          <w:sz w:val="24"/>
          <w:szCs w:val="24"/>
          <w:lang w:val="en-IN" w:eastAsia="en-IN"/>
        </w:rPr>
        <w:t>Email:</w:t>
      </w:r>
      <w:r>
        <w:rPr>
          <w:rFonts w:ascii="Open Sans" w:eastAsia="Times New Roman" w:hAnsi="Open Sans" w:cs="Open Sans"/>
          <w:color w:val="757575"/>
          <w:sz w:val="24"/>
          <w:szCs w:val="24"/>
          <w:lang w:val="en-IN" w:eastAsia="en-IN"/>
        </w:rPr>
        <w:t xml:space="preserve"> </w:t>
      </w:r>
      <w:r w:rsidRPr="00DB51CC">
        <w:rPr>
          <w:rFonts w:ascii="Open Sans" w:eastAsia="Times New Roman" w:hAnsi="Open Sans" w:cs="Open Sans"/>
          <w:color w:val="303030"/>
          <w:sz w:val="24"/>
          <w:szCs w:val="24"/>
          <w:lang w:val="en-IN" w:eastAsia="en-IN"/>
        </w:rPr>
        <w:t xml:space="preserve">Select Request Email Form at </w:t>
      </w:r>
      <w:r>
        <w:rPr>
          <w:rFonts w:ascii="Open Sans" w:eastAsia="Times New Roman" w:hAnsi="Open Sans" w:cs="Open Sans"/>
          <w:color w:val="303030"/>
          <w:sz w:val="24"/>
          <w:szCs w:val="24"/>
          <w:lang w:val="en-IN" w:eastAsia="en-IN"/>
        </w:rPr>
        <w:t xml:space="preserve">                            </w:t>
      </w:r>
      <w:hyperlink r:id="rId18" w:history="1">
        <w:r w:rsidRPr="00DB51CC">
          <w:rPr>
            <w:rStyle w:val="Hyperlink"/>
            <w:rFonts w:ascii="Open Sans" w:eastAsia="Times New Roman" w:hAnsi="Open Sans" w:cs="Open Sans"/>
            <w:sz w:val="24"/>
            <w:szCs w:val="24"/>
            <w:lang w:val="en-IN" w:eastAsia="en-IN"/>
          </w:rPr>
          <w:t>https://domains.markmonitor.com/whois/google.com</w:t>
        </w:r>
      </w:hyperlink>
      <w:r>
        <w:rPr>
          <w:rFonts w:ascii="Open Sans" w:eastAsia="Times New Roman" w:hAnsi="Open Sans" w:cs="Open Sans"/>
          <w:color w:val="303030"/>
          <w:sz w:val="24"/>
          <w:szCs w:val="24"/>
          <w:lang w:val="en-IN" w:eastAsia="en-IN"/>
        </w:rPr>
        <w:t xml:space="preserve"> &gt;</w:t>
      </w:r>
    </w:p>
    <w:p w14:paraId="6946D704" w14:textId="77777777" w:rsidR="001F5E33" w:rsidRDefault="001F5E33" w:rsidP="001F5E33">
      <w:pPr>
        <w:rPr>
          <w:rFonts w:ascii="Open Sans" w:eastAsia="Times New Roman" w:hAnsi="Open Sans" w:cs="Open Sans"/>
          <w:color w:val="303030"/>
          <w:sz w:val="24"/>
          <w:szCs w:val="24"/>
          <w:lang w:val="en-IN" w:eastAsia="en-IN"/>
        </w:rPr>
      </w:pPr>
    </w:p>
    <w:p w14:paraId="48BA5C30" w14:textId="2B2298A6" w:rsidR="00DB51CC" w:rsidRPr="001F5E33" w:rsidRDefault="001F5E33" w:rsidP="001F5E33">
      <w:pPr>
        <w:rPr>
          <w:rFonts w:ascii="Open Sans" w:eastAsia="Times New Roman" w:hAnsi="Open Sans" w:cs="Open Sans"/>
          <w:color w:val="303030"/>
          <w:sz w:val="32"/>
          <w:szCs w:val="32"/>
          <w:lang w:val="en-IN" w:eastAsia="en-IN"/>
        </w:rPr>
      </w:pPr>
      <w:r w:rsidRPr="001F5E33">
        <w:rPr>
          <w:rFonts w:ascii="Open Sans" w:eastAsia="Times New Roman" w:hAnsi="Open Sans" w:cs="Open Sans"/>
          <w:b/>
          <w:bCs/>
          <w:color w:val="303030"/>
          <w:sz w:val="32"/>
          <w:szCs w:val="32"/>
          <w:lang w:val="en-IN" w:eastAsia="en-IN"/>
        </w:rPr>
        <w:t xml:space="preserve">3.Raw Data </w:t>
      </w:r>
    </w:p>
    <w:p w14:paraId="50B25616" w14:textId="31C92A70" w:rsid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right="300"/>
        <w:rPr>
          <w:rFonts w:ascii="Consolas" w:eastAsia="Times New Roman" w:hAnsi="Consolas" w:cs="Courier New"/>
          <w:color w:val="212529"/>
          <w:sz w:val="24"/>
          <w:szCs w:val="24"/>
          <w:lang w:val="en-IN" w:eastAsia="en-IN"/>
        </w:rPr>
      </w:pPr>
      <w:r>
        <w:rPr>
          <w:rFonts w:ascii="Consolas" w:eastAsia="Times New Roman" w:hAnsi="Consolas" w:cs="Courier New"/>
          <w:color w:val="212529"/>
          <w:sz w:val="24"/>
          <w:szCs w:val="24"/>
          <w:lang w:val="en-IN" w:eastAsia="en-IN"/>
        </w:rPr>
        <w:t xml:space="preserve">  </w:t>
      </w:r>
      <w:r w:rsidRPr="00DB51CC">
        <w:rPr>
          <w:rFonts w:ascii="Consolas" w:eastAsia="Times New Roman" w:hAnsi="Consolas" w:cs="Courier New"/>
          <w:color w:val="212529"/>
          <w:sz w:val="24"/>
          <w:szCs w:val="24"/>
          <w:lang w:val="en-IN" w:eastAsia="en-IN"/>
        </w:rPr>
        <w:t>Domain Name: google.com</w:t>
      </w:r>
    </w:p>
    <w:p w14:paraId="6336E00F" w14:textId="046ABB4C" w:rsidR="00DB51CC" w:rsidRP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right="300"/>
        <w:rPr>
          <w:rFonts w:ascii="Consolas" w:eastAsia="Times New Roman" w:hAnsi="Consolas" w:cs="Courier New"/>
          <w:color w:val="212529"/>
          <w:sz w:val="24"/>
          <w:szCs w:val="24"/>
          <w:lang w:val="en-IN" w:eastAsia="en-IN"/>
        </w:rPr>
      </w:pPr>
      <w:r>
        <w:rPr>
          <w:rFonts w:ascii="Consolas" w:eastAsia="Times New Roman" w:hAnsi="Consolas" w:cs="Courier New"/>
          <w:color w:val="212529"/>
          <w:sz w:val="24"/>
          <w:szCs w:val="24"/>
          <w:lang w:val="en-IN" w:eastAsia="en-IN"/>
        </w:rPr>
        <w:t xml:space="preserve">  </w:t>
      </w:r>
      <w:r w:rsidRPr="00DB51CC">
        <w:rPr>
          <w:rFonts w:ascii="Consolas" w:eastAsia="Times New Roman" w:hAnsi="Consolas" w:cs="Courier New"/>
          <w:color w:val="212529"/>
          <w:sz w:val="24"/>
          <w:szCs w:val="24"/>
          <w:lang w:val="en-IN" w:eastAsia="en-IN"/>
        </w:rPr>
        <w:t>Registry Domain ID: 2138514_DOMAIN_COM-VRSN</w:t>
      </w:r>
    </w:p>
    <w:p w14:paraId="4B3E7970" w14:textId="77777777" w:rsidR="00DB51CC" w:rsidRP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left="300" w:right="300"/>
        <w:rPr>
          <w:rFonts w:ascii="Consolas" w:eastAsia="Times New Roman" w:hAnsi="Consolas" w:cs="Courier New"/>
          <w:color w:val="212529"/>
          <w:sz w:val="24"/>
          <w:szCs w:val="24"/>
          <w:lang w:val="en-IN" w:eastAsia="en-IN"/>
        </w:rPr>
      </w:pPr>
      <w:r w:rsidRPr="00DB51CC">
        <w:rPr>
          <w:rFonts w:ascii="Consolas" w:eastAsia="Times New Roman" w:hAnsi="Consolas" w:cs="Courier New"/>
          <w:color w:val="212529"/>
          <w:sz w:val="24"/>
          <w:szCs w:val="24"/>
          <w:lang w:val="en-IN" w:eastAsia="en-IN"/>
        </w:rPr>
        <w:t>Registrar WHOIS Server: whois.markmonitor.com</w:t>
      </w:r>
    </w:p>
    <w:p w14:paraId="36C59D4C" w14:textId="77777777" w:rsidR="00DB51CC" w:rsidRP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left="300" w:right="300"/>
        <w:rPr>
          <w:rFonts w:ascii="Consolas" w:eastAsia="Times New Roman" w:hAnsi="Consolas" w:cs="Courier New"/>
          <w:color w:val="212529"/>
          <w:sz w:val="24"/>
          <w:szCs w:val="24"/>
          <w:lang w:val="en-IN" w:eastAsia="en-IN"/>
        </w:rPr>
      </w:pPr>
      <w:r w:rsidRPr="00DB51CC">
        <w:rPr>
          <w:rFonts w:ascii="Consolas" w:eastAsia="Times New Roman" w:hAnsi="Consolas" w:cs="Courier New"/>
          <w:color w:val="212529"/>
          <w:sz w:val="24"/>
          <w:szCs w:val="24"/>
          <w:lang w:val="en-IN" w:eastAsia="en-IN"/>
        </w:rPr>
        <w:t>Registrar URL: http://www.markmonitor.com</w:t>
      </w:r>
    </w:p>
    <w:p w14:paraId="56303DC1" w14:textId="77777777" w:rsidR="00DB51CC" w:rsidRP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left="300" w:right="300"/>
        <w:rPr>
          <w:rFonts w:ascii="Consolas" w:eastAsia="Times New Roman" w:hAnsi="Consolas" w:cs="Courier New"/>
          <w:color w:val="212529"/>
          <w:sz w:val="24"/>
          <w:szCs w:val="24"/>
          <w:lang w:val="en-IN" w:eastAsia="en-IN"/>
        </w:rPr>
      </w:pPr>
      <w:r w:rsidRPr="00DB51CC">
        <w:rPr>
          <w:rFonts w:ascii="Consolas" w:eastAsia="Times New Roman" w:hAnsi="Consolas" w:cs="Courier New"/>
          <w:color w:val="212529"/>
          <w:sz w:val="24"/>
          <w:szCs w:val="24"/>
          <w:lang w:val="en-IN" w:eastAsia="en-IN"/>
        </w:rPr>
        <w:t>Updated Date: 2019-09-09T15:39:04+0000</w:t>
      </w:r>
    </w:p>
    <w:p w14:paraId="13BE0A74" w14:textId="77777777" w:rsidR="00DB51CC" w:rsidRP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left="300" w:right="300"/>
        <w:rPr>
          <w:rFonts w:ascii="Consolas" w:eastAsia="Times New Roman" w:hAnsi="Consolas" w:cs="Courier New"/>
          <w:color w:val="212529"/>
          <w:sz w:val="24"/>
          <w:szCs w:val="24"/>
          <w:lang w:val="en-IN" w:eastAsia="en-IN"/>
        </w:rPr>
      </w:pPr>
      <w:r w:rsidRPr="00DB51CC">
        <w:rPr>
          <w:rFonts w:ascii="Consolas" w:eastAsia="Times New Roman" w:hAnsi="Consolas" w:cs="Courier New"/>
          <w:color w:val="212529"/>
          <w:sz w:val="24"/>
          <w:szCs w:val="24"/>
          <w:lang w:val="en-IN" w:eastAsia="en-IN"/>
        </w:rPr>
        <w:t>Creation Date: 1997-09-15T07:00:00+0000</w:t>
      </w:r>
    </w:p>
    <w:p w14:paraId="7CA3C8D9" w14:textId="77777777" w:rsidR="00DB51CC" w:rsidRP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left="300" w:right="300"/>
        <w:rPr>
          <w:rFonts w:ascii="Consolas" w:eastAsia="Times New Roman" w:hAnsi="Consolas" w:cs="Courier New"/>
          <w:color w:val="212529"/>
          <w:sz w:val="24"/>
          <w:szCs w:val="24"/>
          <w:lang w:val="en-IN" w:eastAsia="en-IN"/>
        </w:rPr>
      </w:pPr>
      <w:r w:rsidRPr="00DB51CC">
        <w:rPr>
          <w:rFonts w:ascii="Consolas" w:eastAsia="Times New Roman" w:hAnsi="Consolas" w:cs="Courier New"/>
          <w:color w:val="212529"/>
          <w:sz w:val="24"/>
          <w:szCs w:val="24"/>
          <w:lang w:val="en-IN" w:eastAsia="en-IN"/>
        </w:rPr>
        <w:lastRenderedPageBreak/>
        <w:t>Registrar Registration Expiration Date: 2028-09-13T07:00:00+0000</w:t>
      </w:r>
    </w:p>
    <w:p w14:paraId="325D1C54" w14:textId="77777777" w:rsidR="00DB51CC" w:rsidRPr="00DB51CC" w:rsidRDefault="00DB51CC" w:rsidP="00DB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ind w:left="300" w:right="300"/>
        <w:rPr>
          <w:rFonts w:ascii="Consolas" w:eastAsia="Times New Roman" w:hAnsi="Consolas" w:cs="Courier New"/>
          <w:color w:val="212529"/>
          <w:sz w:val="24"/>
          <w:szCs w:val="24"/>
          <w:lang w:val="en-IN" w:eastAsia="en-IN"/>
        </w:rPr>
      </w:pPr>
      <w:r w:rsidRPr="00DB51CC">
        <w:rPr>
          <w:rFonts w:ascii="Consolas" w:eastAsia="Times New Roman" w:hAnsi="Consolas" w:cs="Courier New"/>
          <w:color w:val="212529"/>
          <w:sz w:val="24"/>
          <w:szCs w:val="24"/>
          <w:lang w:val="en-IN" w:eastAsia="en-IN"/>
        </w:rPr>
        <w:t>Registrar: MarkMonitor, Inc.</w:t>
      </w:r>
    </w:p>
    <w:p w14:paraId="1EAB5CB1" w14:textId="77777777" w:rsidR="00DB51CC" w:rsidRDefault="00DB51CC" w:rsidP="00DB51CC">
      <w:pPr>
        <w:rPr>
          <w:rFonts w:ascii="Open Sans" w:eastAsia="Times New Roman" w:hAnsi="Open Sans" w:cs="Open Sans"/>
          <w:color w:val="757575"/>
          <w:sz w:val="24"/>
          <w:szCs w:val="24"/>
          <w:lang w:val="en-IN" w:eastAsia="en-IN"/>
        </w:rPr>
      </w:pPr>
    </w:p>
    <w:p w14:paraId="7EE2A152" w14:textId="4523FE5F" w:rsidR="001F5E33" w:rsidRDefault="00EC21FB" w:rsidP="00DB51CC">
      <w:pPr>
        <w:rPr>
          <w:rFonts w:ascii="Helvetica" w:eastAsia="Times New Roman" w:hAnsi="Helvetica" w:cs="Helvetica"/>
          <w:b/>
          <w:bCs/>
          <w:sz w:val="56"/>
          <w:szCs w:val="56"/>
          <w:lang w:val="en-IN" w:eastAsia="en-IN"/>
        </w:rPr>
      </w:pPr>
      <w:r w:rsidRPr="00EC21FB">
        <w:rPr>
          <w:rFonts w:ascii="Helvetica" w:eastAsia="Times New Roman" w:hAnsi="Helvetica" w:cs="Helvetica"/>
          <w:b/>
          <w:bCs/>
          <w:sz w:val="56"/>
          <w:szCs w:val="56"/>
          <w:lang w:val="en-IN" w:eastAsia="en-IN"/>
        </w:rPr>
        <w:t xml:space="preserve">                      #Coding Part </w:t>
      </w:r>
    </w:p>
    <w:p w14:paraId="37391743" w14:textId="77777777" w:rsidR="00EC21FB" w:rsidRPr="00DB51CC" w:rsidRDefault="00EC21FB" w:rsidP="00DB51CC">
      <w:pPr>
        <w:rPr>
          <w:rFonts w:ascii="Helvetica" w:eastAsia="Times New Roman" w:hAnsi="Helvetica" w:cs="Helvetica"/>
          <w:b/>
          <w:bCs/>
          <w:sz w:val="56"/>
          <w:szCs w:val="56"/>
          <w:lang w:val="en-IN" w:eastAsia="en-IN"/>
        </w:rPr>
      </w:pPr>
    </w:p>
    <w:p w14:paraId="0D203326" w14:textId="77777777" w:rsidR="00EC21FB" w:rsidRPr="00814CB3" w:rsidRDefault="00EC21FB" w:rsidP="00EC21FB">
      <w:pPr>
        <w:pStyle w:val="ListParagraph"/>
        <w:numPr>
          <w:ilvl w:val="0"/>
          <w:numId w:val="28"/>
        </w:numPr>
        <w:rPr>
          <w:rFonts w:ascii="Helvetica" w:eastAsia="Times New Roman" w:hAnsi="Helvetica" w:cs="Helvetica"/>
          <w:b/>
          <w:bCs/>
          <w:color w:val="242424"/>
          <w:spacing w:val="-4"/>
          <w:kern w:val="36"/>
          <w:sz w:val="28"/>
          <w:szCs w:val="28"/>
          <w:lang w:val="en-IN" w:eastAsia="en-IN"/>
        </w:rPr>
      </w:pPr>
      <w:r w:rsidRPr="00814CB3">
        <w:rPr>
          <w:rFonts w:ascii="Georgia" w:hAnsi="Georgia" w:cs="Helvetica"/>
          <w:b/>
          <w:bCs/>
          <w:color w:val="242424"/>
          <w:spacing w:val="-1"/>
          <w:sz w:val="24"/>
          <w:szCs w:val="24"/>
        </w:rPr>
        <w:t>Using Python (User Input):-</w:t>
      </w:r>
    </w:p>
    <w:p w14:paraId="64269CCB" w14:textId="77777777" w:rsidR="00EC21FB" w:rsidRDefault="00EC21FB" w:rsidP="00EC21FB">
      <w:pPr>
        <w:pStyle w:val="ListParagraph"/>
        <w:rPr>
          <w:rFonts w:ascii="Georgia" w:hAnsi="Georgia" w:cs="Helvetica"/>
          <w:color w:val="242424"/>
          <w:spacing w:val="-1"/>
          <w:sz w:val="24"/>
          <w:szCs w:val="24"/>
        </w:rPr>
      </w:pPr>
    </w:p>
    <w:p w14:paraId="6FF45DE0" w14:textId="77777777" w:rsidR="00EC21FB" w:rsidRPr="00EC21FB" w:rsidRDefault="00EC21FB" w:rsidP="00EC21FB">
      <w:pPr>
        <w:pStyle w:val="ListParagraph"/>
        <w:rPr>
          <w:rFonts w:ascii="Helvetica" w:eastAsia="Times New Roman" w:hAnsi="Helvetica" w:cs="Helvetica"/>
          <w:b/>
          <w:bCs/>
          <w:color w:val="242424"/>
          <w:spacing w:val="-4"/>
          <w:kern w:val="36"/>
          <w:sz w:val="28"/>
          <w:szCs w:val="28"/>
          <w:lang w:val="en-IN" w:eastAsia="en-IN"/>
        </w:rPr>
      </w:pPr>
    </w:p>
    <w:p w14:paraId="2350BA6B" w14:textId="77777777" w:rsidR="00496517" w:rsidRDefault="00EC21FB" w:rsidP="00E640EB">
      <w:pPr>
        <w:pStyle w:val="ListParagraph"/>
        <w:rPr>
          <w:rFonts w:ascii="Helvetica" w:eastAsia="Times New Roman" w:hAnsi="Helvetica" w:cs="Helvetica"/>
          <w:b/>
          <w:bCs/>
          <w:color w:val="242424"/>
          <w:spacing w:val="-4"/>
          <w:kern w:val="36"/>
          <w:sz w:val="28"/>
          <w:szCs w:val="28"/>
          <w:lang w:val="en-IN" w:eastAsia="en-IN"/>
        </w:rPr>
      </w:pPr>
      <w:r w:rsidRPr="00EC21FB">
        <w:rPr>
          <w:rFonts w:ascii="Georgia" w:hAnsi="Georgia" w:cs="Helvetica"/>
          <w:noProof/>
          <w:color w:val="242424"/>
          <w:spacing w:val="-1"/>
          <w:sz w:val="24"/>
          <w:szCs w:val="24"/>
        </w:rPr>
        <w:drawing>
          <wp:inline distT="0" distB="0" distL="0" distR="0" wp14:anchorId="7759BB9E" wp14:editId="14A8691E">
            <wp:extent cx="5943600" cy="2021840"/>
            <wp:effectExtent l="0" t="0" r="0" b="0"/>
            <wp:docPr id="134551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10454" name=""/>
                    <pic:cNvPicPr/>
                  </pic:nvPicPr>
                  <pic:blipFill>
                    <a:blip r:embed="rId19"/>
                    <a:stretch>
                      <a:fillRect/>
                    </a:stretch>
                  </pic:blipFill>
                  <pic:spPr>
                    <a:xfrm>
                      <a:off x="0" y="0"/>
                      <a:ext cx="5943600" cy="2021840"/>
                    </a:xfrm>
                    <a:prstGeom prst="rect">
                      <a:avLst/>
                    </a:prstGeom>
                  </pic:spPr>
                </pic:pic>
              </a:graphicData>
            </a:graphic>
          </wp:inline>
        </w:drawing>
      </w:r>
    </w:p>
    <w:p w14:paraId="52547BEF" w14:textId="77777777" w:rsidR="00496517" w:rsidRDefault="00496517" w:rsidP="00E640EB">
      <w:pPr>
        <w:pStyle w:val="ListParagraph"/>
        <w:rPr>
          <w:rFonts w:ascii="Helvetica" w:eastAsia="Times New Roman" w:hAnsi="Helvetica" w:cs="Helvetica"/>
          <w:b/>
          <w:bCs/>
          <w:color w:val="242424"/>
          <w:spacing w:val="-4"/>
          <w:kern w:val="36"/>
          <w:sz w:val="28"/>
          <w:szCs w:val="28"/>
          <w:lang w:val="en-IN" w:eastAsia="en-IN"/>
        </w:rPr>
      </w:pPr>
    </w:p>
    <w:p w14:paraId="7EC60E52" w14:textId="77777777" w:rsidR="00496517" w:rsidRDefault="00496517" w:rsidP="00E640EB">
      <w:pPr>
        <w:pStyle w:val="ListParagraph"/>
        <w:rPr>
          <w:rFonts w:ascii="Helvetica" w:eastAsia="Times New Roman" w:hAnsi="Helvetica" w:cs="Helvetica"/>
          <w:b/>
          <w:bCs/>
          <w:color w:val="242424"/>
          <w:spacing w:val="-4"/>
          <w:kern w:val="36"/>
          <w:sz w:val="28"/>
          <w:szCs w:val="28"/>
          <w:lang w:val="en-IN" w:eastAsia="en-IN"/>
        </w:rPr>
      </w:pPr>
    </w:p>
    <w:p w14:paraId="32C6680B" w14:textId="77777777" w:rsidR="00496517" w:rsidRDefault="00496517" w:rsidP="00E640EB">
      <w:pPr>
        <w:pStyle w:val="ListParagraph"/>
        <w:rPr>
          <w:rFonts w:ascii="Helvetica" w:eastAsia="Times New Roman" w:hAnsi="Helvetica" w:cs="Helvetica"/>
          <w:b/>
          <w:bCs/>
          <w:color w:val="242424"/>
          <w:spacing w:val="-4"/>
          <w:kern w:val="36"/>
          <w:sz w:val="28"/>
          <w:szCs w:val="28"/>
          <w:lang w:val="en-IN" w:eastAsia="en-IN"/>
        </w:rPr>
      </w:pPr>
      <w:r>
        <w:rPr>
          <w:rFonts w:ascii="Helvetica" w:eastAsia="Times New Roman" w:hAnsi="Helvetica" w:cs="Helvetica"/>
          <w:b/>
          <w:bCs/>
          <w:color w:val="242424"/>
          <w:spacing w:val="-4"/>
          <w:kern w:val="36"/>
          <w:sz w:val="28"/>
          <w:szCs w:val="28"/>
          <w:lang w:val="en-IN" w:eastAsia="en-IN"/>
        </w:rPr>
        <w:t>Output:-</w:t>
      </w:r>
    </w:p>
    <w:p w14:paraId="06A6F0BF" w14:textId="77777777" w:rsidR="00496517" w:rsidRDefault="00496517" w:rsidP="00E640EB">
      <w:pPr>
        <w:pStyle w:val="ListParagraph"/>
        <w:rPr>
          <w:rFonts w:ascii="Helvetica" w:eastAsia="Times New Roman" w:hAnsi="Helvetica" w:cs="Helvetica"/>
          <w:b/>
          <w:bCs/>
          <w:color w:val="242424"/>
          <w:spacing w:val="-4"/>
          <w:kern w:val="36"/>
          <w:sz w:val="28"/>
          <w:szCs w:val="28"/>
          <w:lang w:val="en-IN" w:eastAsia="en-IN"/>
        </w:rPr>
      </w:pPr>
    </w:p>
    <w:p w14:paraId="232C3AA1" w14:textId="77777777" w:rsidR="00496517" w:rsidRDefault="00496517" w:rsidP="00E640EB">
      <w:pPr>
        <w:pStyle w:val="ListParagraph"/>
        <w:rPr>
          <w:rFonts w:ascii="Helvetica" w:eastAsia="Times New Roman" w:hAnsi="Helvetica" w:cs="Helvetica"/>
          <w:b/>
          <w:bCs/>
          <w:color w:val="242424"/>
          <w:spacing w:val="-4"/>
          <w:kern w:val="36"/>
          <w:sz w:val="28"/>
          <w:szCs w:val="28"/>
          <w:lang w:val="en-IN" w:eastAsia="en-IN"/>
        </w:rPr>
      </w:pPr>
    </w:p>
    <w:p w14:paraId="492947AC" w14:textId="77777777" w:rsidR="00496517" w:rsidRDefault="00496517" w:rsidP="00E640EB">
      <w:pPr>
        <w:pStyle w:val="ListParagraph"/>
        <w:rPr>
          <w:rFonts w:ascii="Helvetica" w:eastAsia="Times New Roman" w:hAnsi="Helvetica" w:cs="Helvetica"/>
          <w:b/>
          <w:bCs/>
          <w:color w:val="242424"/>
          <w:spacing w:val="-4"/>
          <w:kern w:val="36"/>
          <w:sz w:val="28"/>
          <w:szCs w:val="28"/>
          <w:lang w:val="en-IN" w:eastAsia="en-IN"/>
        </w:rPr>
      </w:pPr>
      <w:r w:rsidRPr="00814CB3">
        <w:rPr>
          <w:noProof/>
          <w:sz w:val="24"/>
          <w:szCs w:val="24"/>
        </w:rPr>
        <w:drawing>
          <wp:inline distT="0" distB="0" distL="0" distR="0" wp14:anchorId="7C21E75C" wp14:editId="500EC7DA">
            <wp:extent cx="5943600" cy="2654935"/>
            <wp:effectExtent l="0" t="0" r="0" b="0"/>
            <wp:docPr id="170820170" name="Picture 1708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9743" name=""/>
                    <pic:cNvPicPr/>
                  </pic:nvPicPr>
                  <pic:blipFill>
                    <a:blip r:embed="rId20"/>
                    <a:stretch>
                      <a:fillRect/>
                    </a:stretch>
                  </pic:blipFill>
                  <pic:spPr>
                    <a:xfrm>
                      <a:off x="0" y="0"/>
                      <a:ext cx="5943600" cy="2654935"/>
                    </a:xfrm>
                    <a:prstGeom prst="rect">
                      <a:avLst/>
                    </a:prstGeom>
                  </pic:spPr>
                </pic:pic>
              </a:graphicData>
            </a:graphic>
          </wp:inline>
        </w:drawing>
      </w:r>
    </w:p>
    <w:p w14:paraId="425AD115" w14:textId="4FAF7656" w:rsidR="007A506C" w:rsidRDefault="00496517" w:rsidP="00E640EB">
      <w:pPr>
        <w:pStyle w:val="ListParagraph"/>
        <w:rPr>
          <w:rFonts w:ascii="Helvetica" w:eastAsia="Times New Roman" w:hAnsi="Helvetica" w:cs="Helvetica"/>
          <w:b/>
          <w:bCs/>
          <w:color w:val="242424"/>
          <w:spacing w:val="-4"/>
          <w:kern w:val="36"/>
          <w:sz w:val="28"/>
          <w:szCs w:val="28"/>
          <w:lang w:val="en-IN" w:eastAsia="en-IN"/>
        </w:rPr>
      </w:pPr>
      <w:r w:rsidRPr="00814CB3">
        <w:rPr>
          <w:noProof/>
          <w:sz w:val="24"/>
          <w:szCs w:val="24"/>
        </w:rPr>
        <w:lastRenderedPageBreak/>
        <w:drawing>
          <wp:inline distT="0" distB="0" distL="0" distR="0" wp14:anchorId="195BADD1" wp14:editId="01DE5FA5">
            <wp:extent cx="5943600" cy="3406775"/>
            <wp:effectExtent l="0" t="0" r="0" b="3175"/>
            <wp:docPr id="1484535103" name="Picture 148453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08467" name=""/>
                    <pic:cNvPicPr/>
                  </pic:nvPicPr>
                  <pic:blipFill>
                    <a:blip r:embed="rId21"/>
                    <a:stretch>
                      <a:fillRect/>
                    </a:stretch>
                  </pic:blipFill>
                  <pic:spPr>
                    <a:xfrm>
                      <a:off x="0" y="0"/>
                      <a:ext cx="5943600" cy="3406775"/>
                    </a:xfrm>
                    <a:prstGeom prst="rect">
                      <a:avLst/>
                    </a:prstGeom>
                  </pic:spPr>
                </pic:pic>
              </a:graphicData>
            </a:graphic>
          </wp:inline>
        </w:drawing>
      </w:r>
      <w:r w:rsidR="007A506C" w:rsidRPr="00EC21FB">
        <w:rPr>
          <w:rFonts w:ascii="Georgia" w:hAnsi="Georgia" w:cs="Helvetica"/>
          <w:color w:val="242424"/>
          <w:spacing w:val="-1"/>
          <w:sz w:val="24"/>
          <w:szCs w:val="24"/>
        </w:rPr>
        <w:br/>
      </w:r>
    </w:p>
    <w:p w14:paraId="72F7A776" w14:textId="77777777" w:rsidR="00E640EB" w:rsidRPr="00E640EB" w:rsidRDefault="00E640EB" w:rsidP="00E640EB">
      <w:pPr>
        <w:rPr>
          <w:rFonts w:ascii="Helvetica" w:eastAsia="Times New Roman" w:hAnsi="Helvetica" w:cs="Helvetica"/>
          <w:color w:val="242424"/>
          <w:spacing w:val="-4"/>
          <w:kern w:val="36"/>
          <w:sz w:val="20"/>
          <w:szCs w:val="20"/>
          <w:lang w:val="en-IN" w:eastAsia="en-IN"/>
        </w:rPr>
      </w:pPr>
      <w:r w:rsidRPr="00E640EB">
        <w:rPr>
          <w:rFonts w:ascii="Helvetica" w:eastAsia="Times New Roman" w:hAnsi="Helvetica" w:cs="Helvetica"/>
          <w:color w:val="242424"/>
          <w:spacing w:val="-4"/>
          <w:kern w:val="36"/>
          <w:sz w:val="20"/>
          <w:szCs w:val="20"/>
          <w:lang w:val="en-IN" w:eastAsia="en-IN"/>
        </w:rPr>
        <w:t>By using the whois library in Python, we can easily retrieve this information programmatically.</w:t>
      </w:r>
    </w:p>
    <w:p w14:paraId="21E051AE" w14:textId="77777777" w:rsidR="00E640EB" w:rsidRPr="00E640EB" w:rsidRDefault="00E640EB" w:rsidP="00E640EB">
      <w:pPr>
        <w:rPr>
          <w:rFonts w:ascii="Helvetica" w:eastAsia="Times New Roman" w:hAnsi="Helvetica" w:cs="Helvetica"/>
          <w:color w:val="242424"/>
          <w:spacing w:val="-4"/>
          <w:kern w:val="36"/>
          <w:sz w:val="20"/>
          <w:szCs w:val="20"/>
          <w:lang w:val="en-IN" w:eastAsia="en-IN"/>
        </w:rPr>
      </w:pPr>
    </w:p>
    <w:p w14:paraId="35AA44C5" w14:textId="77777777" w:rsidR="00E640EB" w:rsidRPr="00E640EB" w:rsidRDefault="00E640EB" w:rsidP="00E640EB">
      <w:pPr>
        <w:rPr>
          <w:rFonts w:ascii="Helvetica" w:eastAsia="Times New Roman" w:hAnsi="Helvetica" w:cs="Helvetica"/>
          <w:b/>
          <w:bCs/>
          <w:spacing w:val="-4"/>
          <w:kern w:val="36"/>
          <w:sz w:val="24"/>
          <w:szCs w:val="24"/>
          <w:lang w:val="en-IN" w:eastAsia="en-IN"/>
        </w:rPr>
      </w:pPr>
      <w:r w:rsidRPr="00E640EB">
        <w:rPr>
          <w:rFonts w:ascii="Helvetica" w:eastAsia="Times New Roman" w:hAnsi="Helvetica" w:cs="Helvetica"/>
          <w:b/>
          <w:bCs/>
          <w:spacing w:val="-4"/>
          <w:kern w:val="36"/>
          <w:sz w:val="24"/>
          <w:szCs w:val="24"/>
          <w:lang w:val="en-IN" w:eastAsia="en-IN"/>
        </w:rPr>
        <w:t>Key Concepts</w:t>
      </w:r>
    </w:p>
    <w:p w14:paraId="601D1B1F" w14:textId="33CFBAE9" w:rsidR="00E640EB" w:rsidRPr="00E640EB" w:rsidRDefault="00E640EB" w:rsidP="00E640EB">
      <w:pPr>
        <w:pStyle w:val="ListParagraph"/>
        <w:numPr>
          <w:ilvl w:val="0"/>
          <w:numId w:val="31"/>
        </w:numPr>
        <w:rPr>
          <w:rFonts w:ascii="Helvetica" w:eastAsia="Times New Roman" w:hAnsi="Helvetica" w:cs="Helvetica"/>
          <w:color w:val="242424"/>
          <w:spacing w:val="-4"/>
          <w:kern w:val="36"/>
          <w:sz w:val="20"/>
          <w:szCs w:val="20"/>
          <w:lang w:val="en-IN" w:eastAsia="en-IN"/>
        </w:rPr>
      </w:pPr>
      <w:r w:rsidRPr="00E640EB">
        <w:rPr>
          <w:rFonts w:ascii="Helvetica" w:eastAsia="Times New Roman" w:hAnsi="Helvetica" w:cs="Helvetica"/>
          <w:color w:val="242424"/>
          <w:spacing w:val="-4"/>
          <w:kern w:val="36"/>
          <w:sz w:val="20"/>
          <w:szCs w:val="20"/>
          <w:lang w:val="en-IN" w:eastAsia="en-IN"/>
        </w:rPr>
        <w:t>Before diving into the code, let's understand a few key concepts related to WHOIS lookup:</w:t>
      </w:r>
    </w:p>
    <w:p w14:paraId="57A66122" w14:textId="77777777" w:rsidR="00E640EB" w:rsidRPr="00E640EB" w:rsidRDefault="00E640EB" w:rsidP="00E640EB">
      <w:pPr>
        <w:rPr>
          <w:rFonts w:ascii="Helvetica" w:eastAsia="Times New Roman" w:hAnsi="Helvetica" w:cs="Helvetica"/>
          <w:color w:val="242424"/>
          <w:spacing w:val="-4"/>
          <w:kern w:val="36"/>
          <w:sz w:val="20"/>
          <w:szCs w:val="20"/>
          <w:lang w:val="en-IN" w:eastAsia="en-IN"/>
        </w:rPr>
      </w:pPr>
    </w:p>
    <w:p w14:paraId="24E92C45" w14:textId="11AC635F" w:rsidR="00E640EB" w:rsidRPr="00E640EB" w:rsidRDefault="00E640EB" w:rsidP="00E640EB">
      <w:pPr>
        <w:pStyle w:val="ListParagraph"/>
        <w:numPr>
          <w:ilvl w:val="0"/>
          <w:numId w:val="31"/>
        </w:numPr>
        <w:rPr>
          <w:rFonts w:ascii="Helvetica" w:eastAsia="Times New Roman" w:hAnsi="Helvetica" w:cs="Helvetica"/>
          <w:color w:val="242424"/>
          <w:spacing w:val="-4"/>
          <w:kern w:val="36"/>
          <w:sz w:val="20"/>
          <w:szCs w:val="20"/>
          <w:lang w:val="en-IN" w:eastAsia="en-IN"/>
        </w:rPr>
      </w:pPr>
      <w:r w:rsidRPr="00E640EB">
        <w:rPr>
          <w:rFonts w:ascii="Helvetica" w:eastAsia="Times New Roman" w:hAnsi="Helvetica" w:cs="Helvetica"/>
          <w:color w:val="242424"/>
          <w:spacing w:val="-4"/>
          <w:kern w:val="36"/>
          <w:sz w:val="20"/>
          <w:szCs w:val="20"/>
          <w:lang w:val="en-IN" w:eastAsia="en-IN"/>
        </w:rPr>
        <w:t>Domain Name: A domain name is the unique address that identifies a website on the internet, such as "example.com".</w:t>
      </w:r>
    </w:p>
    <w:p w14:paraId="20542185" w14:textId="77777777" w:rsidR="00E640EB" w:rsidRPr="00E640EB" w:rsidRDefault="00E640EB" w:rsidP="00E640EB">
      <w:pPr>
        <w:rPr>
          <w:rFonts w:ascii="Helvetica" w:eastAsia="Times New Roman" w:hAnsi="Helvetica" w:cs="Helvetica"/>
          <w:color w:val="242424"/>
          <w:spacing w:val="-4"/>
          <w:kern w:val="36"/>
          <w:sz w:val="20"/>
          <w:szCs w:val="20"/>
          <w:lang w:val="en-IN" w:eastAsia="en-IN"/>
        </w:rPr>
      </w:pPr>
    </w:p>
    <w:p w14:paraId="5696A59C" w14:textId="6C253CA5" w:rsidR="00E640EB" w:rsidRPr="00E640EB" w:rsidRDefault="00E640EB" w:rsidP="00E640EB">
      <w:pPr>
        <w:pStyle w:val="ListParagraph"/>
        <w:numPr>
          <w:ilvl w:val="0"/>
          <w:numId w:val="31"/>
        </w:numPr>
        <w:rPr>
          <w:rFonts w:ascii="Helvetica" w:eastAsia="Times New Roman" w:hAnsi="Helvetica" w:cs="Helvetica"/>
          <w:color w:val="242424"/>
          <w:spacing w:val="-4"/>
          <w:kern w:val="36"/>
          <w:sz w:val="20"/>
          <w:szCs w:val="20"/>
          <w:lang w:val="en-IN" w:eastAsia="en-IN"/>
        </w:rPr>
      </w:pPr>
      <w:r w:rsidRPr="00E640EB">
        <w:rPr>
          <w:rFonts w:ascii="Helvetica" w:eastAsia="Times New Roman" w:hAnsi="Helvetica" w:cs="Helvetica"/>
          <w:color w:val="242424"/>
          <w:spacing w:val="-4"/>
          <w:kern w:val="36"/>
          <w:sz w:val="20"/>
          <w:szCs w:val="20"/>
          <w:lang w:val="en-IN" w:eastAsia="en-IN"/>
        </w:rPr>
        <w:t>WHOIS: WHOIS is a protocol that provides information about a domain name, including the registrant's contact details, registration date, and expiration date.</w:t>
      </w:r>
    </w:p>
    <w:p w14:paraId="6C5C37A6" w14:textId="77777777" w:rsidR="00E640EB" w:rsidRPr="00E640EB" w:rsidRDefault="00E640EB" w:rsidP="00E640EB">
      <w:pPr>
        <w:rPr>
          <w:rFonts w:ascii="Helvetica" w:eastAsia="Times New Roman" w:hAnsi="Helvetica" w:cs="Helvetica"/>
          <w:color w:val="242424"/>
          <w:spacing w:val="-4"/>
          <w:kern w:val="36"/>
          <w:sz w:val="20"/>
          <w:szCs w:val="20"/>
          <w:lang w:val="en-IN" w:eastAsia="en-IN"/>
        </w:rPr>
      </w:pPr>
    </w:p>
    <w:p w14:paraId="39E4338A" w14:textId="2002C915" w:rsidR="00E640EB" w:rsidRPr="00E640EB" w:rsidRDefault="00E640EB" w:rsidP="00E640EB">
      <w:pPr>
        <w:pStyle w:val="ListParagraph"/>
        <w:numPr>
          <w:ilvl w:val="0"/>
          <w:numId w:val="31"/>
        </w:numPr>
        <w:rPr>
          <w:rFonts w:ascii="Helvetica" w:eastAsia="Times New Roman" w:hAnsi="Helvetica" w:cs="Helvetica"/>
          <w:color w:val="242424"/>
          <w:spacing w:val="-4"/>
          <w:kern w:val="36"/>
          <w:sz w:val="20"/>
          <w:szCs w:val="20"/>
          <w:lang w:val="en-IN" w:eastAsia="en-IN"/>
        </w:rPr>
      </w:pPr>
      <w:r w:rsidRPr="00E640EB">
        <w:rPr>
          <w:rFonts w:ascii="Helvetica" w:eastAsia="Times New Roman" w:hAnsi="Helvetica" w:cs="Helvetica"/>
          <w:color w:val="242424"/>
          <w:spacing w:val="-4"/>
          <w:kern w:val="36"/>
          <w:sz w:val="20"/>
          <w:szCs w:val="20"/>
          <w:lang w:val="en-IN" w:eastAsia="en-IN"/>
        </w:rPr>
        <w:t>WHOIS Lookup: WHOIS lookup is the process of querying a WHOIS server to retrieve information about a domain name.</w:t>
      </w:r>
    </w:p>
    <w:p w14:paraId="3B32A986" w14:textId="77777777" w:rsidR="00E640EB" w:rsidRDefault="00E640EB" w:rsidP="007A506C">
      <w:pPr>
        <w:rPr>
          <w:rFonts w:ascii="Helvetica" w:eastAsia="Times New Roman" w:hAnsi="Helvetica" w:cs="Helvetica"/>
          <w:b/>
          <w:bCs/>
          <w:color w:val="242424"/>
          <w:spacing w:val="-4"/>
          <w:kern w:val="36"/>
          <w:sz w:val="28"/>
          <w:szCs w:val="28"/>
          <w:lang w:val="en-IN" w:eastAsia="en-IN"/>
        </w:rPr>
      </w:pPr>
    </w:p>
    <w:p w14:paraId="4F284752" w14:textId="77777777" w:rsidR="00E640EB" w:rsidRPr="007A506C" w:rsidRDefault="00E640EB" w:rsidP="007A506C">
      <w:pPr>
        <w:rPr>
          <w:rFonts w:ascii="Helvetica" w:eastAsia="Times New Roman" w:hAnsi="Helvetica" w:cs="Helvetica"/>
          <w:b/>
          <w:bCs/>
          <w:color w:val="242424"/>
          <w:spacing w:val="-4"/>
          <w:kern w:val="36"/>
          <w:sz w:val="28"/>
          <w:szCs w:val="28"/>
          <w:lang w:val="en-IN" w:eastAsia="en-IN"/>
        </w:rPr>
      </w:pPr>
    </w:p>
    <w:p w14:paraId="5FABB7E6" w14:textId="0E562A80" w:rsidR="00EC21FB" w:rsidRPr="00814CB3" w:rsidRDefault="00EC21FB" w:rsidP="00EC21FB">
      <w:pPr>
        <w:rPr>
          <w:b/>
          <w:bCs/>
          <w:sz w:val="28"/>
          <w:szCs w:val="28"/>
        </w:rPr>
      </w:pPr>
      <w:r w:rsidRPr="00814CB3">
        <w:rPr>
          <w:b/>
          <w:bCs/>
          <w:sz w:val="28"/>
          <w:szCs w:val="28"/>
        </w:rPr>
        <w:t>Code Structure</w:t>
      </w:r>
      <w:r w:rsidR="00814CB3">
        <w:rPr>
          <w:b/>
          <w:bCs/>
          <w:sz w:val="28"/>
          <w:szCs w:val="28"/>
        </w:rPr>
        <w:t>:-</w:t>
      </w:r>
    </w:p>
    <w:p w14:paraId="65A2AB6E" w14:textId="77777777" w:rsidR="002C352C" w:rsidRPr="00EC21FB" w:rsidRDefault="002C352C" w:rsidP="00EC21FB">
      <w:pPr>
        <w:rPr>
          <w:b/>
          <w:bCs/>
          <w:sz w:val="24"/>
          <w:szCs w:val="24"/>
        </w:rPr>
      </w:pPr>
    </w:p>
    <w:p w14:paraId="7F673CA3" w14:textId="7C20BCF1" w:rsidR="00EC21FB" w:rsidRDefault="00EC21FB" w:rsidP="00EC21FB">
      <w:pPr>
        <w:rPr>
          <w:sz w:val="24"/>
          <w:szCs w:val="24"/>
        </w:rPr>
      </w:pPr>
      <w:r w:rsidRPr="00EC21FB">
        <w:rPr>
          <w:sz w:val="24"/>
          <w:szCs w:val="24"/>
        </w:rPr>
        <w:t>The code provided consists of a single function whois_lookup that takes a domain name as input and performs a WHOIS lookup using the whois library. The function catches any PywhoisError exceptions that may occur during the lookup.</w:t>
      </w:r>
    </w:p>
    <w:p w14:paraId="77F2C190" w14:textId="344BBEDB" w:rsidR="00496517" w:rsidRDefault="00496517" w:rsidP="00496517">
      <w:pPr>
        <w:rPr>
          <w:b/>
          <w:bCs/>
          <w:sz w:val="28"/>
          <w:szCs w:val="28"/>
        </w:rPr>
      </w:pPr>
      <w:r w:rsidRPr="00496517">
        <w:rPr>
          <w:b/>
          <w:bCs/>
          <w:sz w:val="28"/>
          <w:szCs w:val="28"/>
        </w:rPr>
        <w:t xml:space="preserve">Code </w:t>
      </w:r>
      <w:r>
        <w:rPr>
          <w:b/>
          <w:bCs/>
          <w:sz w:val="28"/>
          <w:szCs w:val="28"/>
        </w:rPr>
        <w:t>:-</w:t>
      </w:r>
    </w:p>
    <w:p w14:paraId="3FCECD95" w14:textId="77777777" w:rsidR="00496517" w:rsidRPr="00496517" w:rsidRDefault="00496517" w:rsidP="00496517">
      <w:pPr>
        <w:rPr>
          <w:b/>
          <w:bCs/>
          <w:sz w:val="28"/>
          <w:szCs w:val="28"/>
        </w:rPr>
      </w:pPr>
    </w:p>
    <w:p w14:paraId="36F8ABBF" w14:textId="77777777" w:rsidR="00496517" w:rsidRPr="00496517" w:rsidRDefault="00496517" w:rsidP="00496517">
      <w:pPr>
        <w:rPr>
          <w:sz w:val="24"/>
          <w:szCs w:val="24"/>
        </w:rPr>
      </w:pPr>
      <w:r w:rsidRPr="00496517">
        <w:rPr>
          <w:sz w:val="24"/>
          <w:szCs w:val="24"/>
        </w:rPr>
        <w:t>Let's take a closer look at the code and understand how it works:</w:t>
      </w:r>
    </w:p>
    <w:p w14:paraId="121C8780" w14:textId="16BEBDBA" w:rsidR="00496517" w:rsidRDefault="00496517" w:rsidP="00496517">
      <w:pPr>
        <w:rPr>
          <w:sz w:val="24"/>
          <w:szCs w:val="24"/>
        </w:rPr>
      </w:pPr>
      <w:r w:rsidRPr="00496517">
        <w:rPr>
          <w:sz w:val="24"/>
          <w:szCs w:val="24"/>
        </w:rPr>
        <w:t>language-python</w:t>
      </w:r>
    </w:p>
    <w:p w14:paraId="7AF3B457" w14:textId="77777777" w:rsidR="00496517" w:rsidRDefault="00496517" w:rsidP="00496517">
      <w:pPr>
        <w:rPr>
          <w:sz w:val="24"/>
          <w:szCs w:val="24"/>
        </w:rPr>
      </w:pPr>
    </w:p>
    <w:p w14:paraId="127B4CA4" w14:textId="77777777" w:rsidR="00496517" w:rsidRPr="00496517" w:rsidRDefault="00496517" w:rsidP="00496517">
      <w:pPr>
        <w:rPr>
          <w:sz w:val="24"/>
          <w:szCs w:val="24"/>
        </w:rPr>
      </w:pPr>
    </w:p>
    <w:p w14:paraId="6B86F045" w14:textId="77777777" w:rsidR="00496517" w:rsidRPr="00496517" w:rsidRDefault="00496517" w:rsidP="00496517">
      <w:pPr>
        <w:rPr>
          <w:b/>
          <w:bCs/>
          <w:i/>
          <w:iCs/>
          <w:sz w:val="24"/>
          <w:szCs w:val="24"/>
        </w:rPr>
      </w:pPr>
      <w:r w:rsidRPr="00496517">
        <w:rPr>
          <w:b/>
          <w:bCs/>
          <w:i/>
          <w:iCs/>
          <w:sz w:val="24"/>
          <w:szCs w:val="24"/>
        </w:rPr>
        <w:t>import whois</w:t>
      </w:r>
    </w:p>
    <w:p w14:paraId="32BC7ECE" w14:textId="77777777" w:rsidR="00496517" w:rsidRPr="00496517" w:rsidRDefault="00496517" w:rsidP="00496517">
      <w:pPr>
        <w:rPr>
          <w:b/>
          <w:bCs/>
          <w:i/>
          <w:iCs/>
          <w:sz w:val="24"/>
          <w:szCs w:val="24"/>
        </w:rPr>
      </w:pPr>
    </w:p>
    <w:p w14:paraId="04596282" w14:textId="77777777" w:rsidR="00496517" w:rsidRPr="00496517" w:rsidRDefault="00496517" w:rsidP="00496517">
      <w:pPr>
        <w:rPr>
          <w:b/>
          <w:bCs/>
          <w:i/>
          <w:iCs/>
          <w:sz w:val="24"/>
          <w:szCs w:val="24"/>
        </w:rPr>
      </w:pPr>
      <w:r w:rsidRPr="00496517">
        <w:rPr>
          <w:b/>
          <w:bCs/>
          <w:i/>
          <w:iCs/>
          <w:sz w:val="24"/>
          <w:szCs w:val="24"/>
        </w:rPr>
        <w:t>def whois_lookup(domain):</w:t>
      </w:r>
    </w:p>
    <w:p w14:paraId="7424B525" w14:textId="77777777" w:rsidR="00496517" w:rsidRPr="00496517" w:rsidRDefault="00496517" w:rsidP="00496517">
      <w:pPr>
        <w:rPr>
          <w:b/>
          <w:bCs/>
          <w:i/>
          <w:iCs/>
          <w:sz w:val="24"/>
          <w:szCs w:val="24"/>
        </w:rPr>
      </w:pPr>
      <w:r w:rsidRPr="00496517">
        <w:rPr>
          <w:b/>
          <w:bCs/>
          <w:i/>
          <w:iCs/>
          <w:sz w:val="24"/>
          <w:szCs w:val="24"/>
        </w:rPr>
        <w:t xml:space="preserve">    try:</w:t>
      </w:r>
    </w:p>
    <w:p w14:paraId="3F4634D1" w14:textId="77777777" w:rsidR="00496517" w:rsidRPr="00496517" w:rsidRDefault="00496517" w:rsidP="00496517">
      <w:pPr>
        <w:rPr>
          <w:b/>
          <w:bCs/>
          <w:i/>
          <w:iCs/>
          <w:sz w:val="24"/>
          <w:szCs w:val="24"/>
        </w:rPr>
      </w:pPr>
      <w:r w:rsidRPr="00496517">
        <w:rPr>
          <w:b/>
          <w:bCs/>
          <w:i/>
          <w:iCs/>
          <w:sz w:val="24"/>
          <w:szCs w:val="24"/>
        </w:rPr>
        <w:t xml:space="preserve">        result = whois.whois(domain)</w:t>
      </w:r>
    </w:p>
    <w:p w14:paraId="036510D1" w14:textId="77777777" w:rsidR="00496517" w:rsidRPr="00496517" w:rsidRDefault="00496517" w:rsidP="00496517">
      <w:pPr>
        <w:rPr>
          <w:b/>
          <w:bCs/>
          <w:i/>
          <w:iCs/>
          <w:sz w:val="24"/>
          <w:szCs w:val="24"/>
        </w:rPr>
      </w:pPr>
      <w:r w:rsidRPr="00496517">
        <w:rPr>
          <w:b/>
          <w:bCs/>
          <w:i/>
          <w:iCs/>
          <w:sz w:val="24"/>
          <w:szCs w:val="24"/>
        </w:rPr>
        <w:t xml:space="preserve">        print(result)</w:t>
      </w:r>
    </w:p>
    <w:p w14:paraId="5742E210" w14:textId="77777777" w:rsidR="00496517" w:rsidRPr="00496517" w:rsidRDefault="00496517" w:rsidP="00496517">
      <w:pPr>
        <w:rPr>
          <w:b/>
          <w:bCs/>
          <w:i/>
          <w:iCs/>
          <w:sz w:val="24"/>
          <w:szCs w:val="24"/>
        </w:rPr>
      </w:pPr>
      <w:r w:rsidRPr="00496517">
        <w:rPr>
          <w:b/>
          <w:bCs/>
          <w:i/>
          <w:iCs/>
          <w:sz w:val="24"/>
          <w:szCs w:val="24"/>
        </w:rPr>
        <w:t xml:space="preserve">    except whois.parser.PywhoisError as e:</w:t>
      </w:r>
    </w:p>
    <w:p w14:paraId="3BE76C3C" w14:textId="77777777" w:rsidR="00496517" w:rsidRPr="00496517" w:rsidRDefault="00496517" w:rsidP="00496517">
      <w:pPr>
        <w:rPr>
          <w:b/>
          <w:bCs/>
          <w:i/>
          <w:iCs/>
          <w:sz w:val="24"/>
          <w:szCs w:val="24"/>
        </w:rPr>
      </w:pPr>
      <w:r w:rsidRPr="00496517">
        <w:rPr>
          <w:b/>
          <w:bCs/>
          <w:i/>
          <w:iCs/>
          <w:sz w:val="24"/>
          <w:szCs w:val="24"/>
        </w:rPr>
        <w:t xml:space="preserve">        print(f"Error: {e}")</w:t>
      </w:r>
    </w:p>
    <w:p w14:paraId="38300D45" w14:textId="77777777" w:rsidR="00496517" w:rsidRPr="00496517" w:rsidRDefault="00496517" w:rsidP="00496517">
      <w:pPr>
        <w:rPr>
          <w:b/>
          <w:bCs/>
          <w:i/>
          <w:iCs/>
          <w:sz w:val="24"/>
          <w:szCs w:val="24"/>
        </w:rPr>
      </w:pPr>
    </w:p>
    <w:p w14:paraId="2679D0E2" w14:textId="77777777" w:rsidR="00496517" w:rsidRPr="00496517" w:rsidRDefault="00496517" w:rsidP="00496517">
      <w:pPr>
        <w:rPr>
          <w:b/>
          <w:bCs/>
          <w:i/>
          <w:iCs/>
          <w:sz w:val="24"/>
          <w:szCs w:val="24"/>
        </w:rPr>
      </w:pPr>
      <w:r w:rsidRPr="00496517">
        <w:rPr>
          <w:b/>
          <w:bCs/>
          <w:i/>
          <w:iCs/>
          <w:sz w:val="24"/>
          <w:szCs w:val="24"/>
        </w:rPr>
        <w:t>if __name__ == "__main__":</w:t>
      </w:r>
    </w:p>
    <w:p w14:paraId="2A4F2626" w14:textId="77777777" w:rsidR="00496517" w:rsidRPr="00496517" w:rsidRDefault="00496517" w:rsidP="00496517">
      <w:pPr>
        <w:rPr>
          <w:b/>
          <w:bCs/>
          <w:i/>
          <w:iCs/>
          <w:sz w:val="24"/>
          <w:szCs w:val="24"/>
        </w:rPr>
      </w:pPr>
      <w:r w:rsidRPr="00496517">
        <w:rPr>
          <w:b/>
          <w:bCs/>
          <w:i/>
          <w:iCs/>
          <w:sz w:val="24"/>
          <w:szCs w:val="24"/>
        </w:rPr>
        <w:t xml:space="preserve">    domain_name = input("Enter the domain name for WHOIS lookup: ")</w:t>
      </w:r>
    </w:p>
    <w:p w14:paraId="2521D812" w14:textId="3977548D" w:rsidR="00496517" w:rsidRPr="00496517" w:rsidRDefault="00496517" w:rsidP="00496517">
      <w:pPr>
        <w:rPr>
          <w:b/>
          <w:bCs/>
          <w:i/>
          <w:iCs/>
          <w:sz w:val="24"/>
          <w:szCs w:val="24"/>
        </w:rPr>
      </w:pPr>
      <w:r w:rsidRPr="00496517">
        <w:rPr>
          <w:b/>
          <w:bCs/>
          <w:i/>
          <w:iCs/>
          <w:sz w:val="24"/>
          <w:szCs w:val="24"/>
        </w:rPr>
        <w:t xml:space="preserve">    whois_lookup(domain_name)</w:t>
      </w:r>
    </w:p>
    <w:p w14:paraId="785C7FD2" w14:textId="77777777" w:rsidR="002C352C" w:rsidRDefault="002C352C" w:rsidP="00EC21FB">
      <w:pPr>
        <w:rPr>
          <w:sz w:val="24"/>
          <w:szCs w:val="24"/>
        </w:rPr>
      </w:pPr>
    </w:p>
    <w:p w14:paraId="1C216910" w14:textId="7BB1AFCE" w:rsidR="002C352C" w:rsidRDefault="002C352C" w:rsidP="00EC21FB">
      <w:pPr>
        <w:rPr>
          <w:b/>
          <w:bCs/>
          <w:sz w:val="28"/>
          <w:szCs w:val="28"/>
        </w:rPr>
      </w:pPr>
      <w:r w:rsidRPr="002C352C">
        <w:rPr>
          <w:b/>
          <w:bCs/>
          <w:sz w:val="28"/>
          <w:szCs w:val="28"/>
        </w:rPr>
        <w:t>Explanation:-</w:t>
      </w:r>
    </w:p>
    <w:p w14:paraId="5C128CB0" w14:textId="77777777" w:rsidR="00496517" w:rsidRPr="002C352C" w:rsidRDefault="00496517" w:rsidP="00EC21FB">
      <w:pPr>
        <w:rPr>
          <w:b/>
          <w:bCs/>
          <w:sz w:val="28"/>
          <w:szCs w:val="28"/>
        </w:rPr>
      </w:pPr>
    </w:p>
    <w:p w14:paraId="368E3945" w14:textId="411FF6A8" w:rsidR="00EC21FB" w:rsidRPr="002C352C" w:rsidRDefault="00EC21FB" w:rsidP="002C352C">
      <w:pPr>
        <w:pStyle w:val="ListParagraph"/>
        <w:numPr>
          <w:ilvl w:val="0"/>
          <w:numId w:val="30"/>
        </w:numPr>
        <w:rPr>
          <w:sz w:val="24"/>
          <w:szCs w:val="24"/>
        </w:rPr>
      </w:pPr>
      <w:r w:rsidRPr="002C352C">
        <w:rPr>
          <w:sz w:val="24"/>
          <w:szCs w:val="24"/>
        </w:rPr>
        <w:t>First, we import the whois module, which provides the functionality to perform WHOIS lookups.</w:t>
      </w:r>
    </w:p>
    <w:p w14:paraId="0937CFE1" w14:textId="77777777" w:rsidR="00EC21FB" w:rsidRPr="00EC21FB" w:rsidRDefault="00EC21FB" w:rsidP="00EC21FB">
      <w:pPr>
        <w:rPr>
          <w:sz w:val="24"/>
          <w:szCs w:val="24"/>
        </w:rPr>
      </w:pPr>
    </w:p>
    <w:p w14:paraId="3D2EACFA" w14:textId="37D75C94" w:rsidR="00EC21FB" w:rsidRPr="002C352C" w:rsidRDefault="00EC21FB" w:rsidP="002C352C">
      <w:pPr>
        <w:pStyle w:val="ListParagraph"/>
        <w:numPr>
          <w:ilvl w:val="0"/>
          <w:numId w:val="30"/>
        </w:numPr>
        <w:rPr>
          <w:sz w:val="24"/>
          <w:szCs w:val="24"/>
        </w:rPr>
      </w:pPr>
      <w:r w:rsidRPr="002C352C">
        <w:rPr>
          <w:sz w:val="24"/>
          <w:szCs w:val="24"/>
        </w:rPr>
        <w:t>Next, we define the whois_lookup function that takes a domain parameter. Inside the function, we use the whois.whois method to perform the lookup and store the result in the result variable.</w:t>
      </w:r>
    </w:p>
    <w:p w14:paraId="42AEBC2D" w14:textId="77777777" w:rsidR="00EC21FB" w:rsidRPr="00EC21FB" w:rsidRDefault="00EC21FB" w:rsidP="00EC21FB">
      <w:pPr>
        <w:rPr>
          <w:sz w:val="24"/>
          <w:szCs w:val="24"/>
        </w:rPr>
      </w:pPr>
    </w:p>
    <w:p w14:paraId="4475DD85" w14:textId="0018788B" w:rsidR="00EC21FB" w:rsidRPr="002C352C" w:rsidRDefault="00EC21FB" w:rsidP="002C352C">
      <w:pPr>
        <w:pStyle w:val="ListParagraph"/>
        <w:numPr>
          <w:ilvl w:val="0"/>
          <w:numId w:val="30"/>
        </w:numPr>
        <w:rPr>
          <w:sz w:val="24"/>
          <w:szCs w:val="24"/>
        </w:rPr>
      </w:pPr>
      <w:r w:rsidRPr="002C352C">
        <w:rPr>
          <w:sz w:val="24"/>
          <w:szCs w:val="24"/>
        </w:rPr>
        <w:t>If the lookup is successful, we print the result, which contains information about the domain.</w:t>
      </w:r>
    </w:p>
    <w:p w14:paraId="78C0029E" w14:textId="77777777" w:rsidR="00EC21FB" w:rsidRPr="00EC21FB" w:rsidRDefault="00EC21FB" w:rsidP="00EC21FB">
      <w:pPr>
        <w:rPr>
          <w:sz w:val="24"/>
          <w:szCs w:val="24"/>
        </w:rPr>
      </w:pPr>
    </w:p>
    <w:p w14:paraId="7931564A" w14:textId="3EE1D133" w:rsidR="00EC21FB" w:rsidRPr="002C352C" w:rsidRDefault="00EC21FB" w:rsidP="002C352C">
      <w:pPr>
        <w:pStyle w:val="ListParagraph"/>
        <w:numPr>
          <w:ilvl w:val="0"/>
          <w:numId w:val="30"/>
        </w:numPr>
        <w:rPr>
          <w:sz w:val="24"/>
          <w:szCs w:val="24"/>
        </w:rPr>
      </w:pPr>
      <w:r w:rsidRPr="002C352C">
        <w:rPr>
          <w:sz w:val="24"/>
          <w:szCs w:val="24"/>
        </w:rPr>
        <w:t>If an exception of type PywhoisError occurs during the lookup, we catch it and print an error message.</w:t>
      </w:r>
    </w:p>
    <w:p w14:paraId="74C84E7D" w14:textId="77777777" w:rsidR="00EC21FB" w:rsidRPr="00EC21FB" w:rsidRDefault="00EC21FB" w:rsidP="00EC21FB">
      <w:pPr>
        <w:rPr>
          <w:sz w:val="24"/>
          <w:szCs w:val="24"/>
        </w:rPr>
      </w:pPr>
    </w:p>
    <w:p w14:paraId="43780A1F" w14:textId="58EF385C" w:rsidR="00EC21FB" w:rsidRPr="002C352C" w:rsidRDefault="00EC21FB" w:rsidP="002C352C">
      <w:pPr>
        <w:pStyle w:val="ListParagraph"/>
        <w:numPr>
          <w:ilvl w:val="0"/>
          <w:numId w:val="30"/>
        </w:numPr>
        <w:rPr>
          <w:sz w:val="24"/>
          <w:szCs w:val="24"/>
        </w:rPr>
      </w:pPr>
      <w:r w:rsidRPr="002C352C">
        <w:rPr>
          <w:sz w:val="24"/>
          <w:szCs w:val="24"/>
        </w:rPr>
        <w:t>Finally, in the if __name__ == "__main__": block, we prompt the user to enter a domain name for the WHOIS lookup. The entered domain name is then passed as an argument to the whois_lookup function.</w:t>
      </w:r>
    </w:p>
    <w:p w14:paraId="6F2912B6" w14:textId="77777777" w:rsidR="00EC21FB" w:rsidRPr="00EC21FB" w:rsidRDefault="00EC21FB" w:rsidP="00EC21FB">
      <w:pPr>
        <w:rPr>
          <w:sz w:val="24"/>
          <w:szCs w:val="24"/>
        </w:rPr>
      </w:pPr>
    </w:p>
    <w:p w14:paraId="15BFCCF3" w14:textId="659F61F3" w:rsidR="00EC21FB" w:rsidRDefault="00EC21FB" w:rsidP="00EC21FB">
      <w:pPr>
        <w:rPr>
          <w:b/>
          <w:bCs/>
          <w:sz w:val="32"/>
          <w:szCs w:val="32"/>
        </w:rPr>
      </w:pPr>
      <w:r w:rsidRPr="002C352C">
        <w:rPr>
          <w:b/>
          <w:bCs/>
          <w:sz w:val="32"/>
          <w:szCs w:val="32"/>
        </w:rPr>
        <w:t>Conclusion</w:t>
      </w:r>
      <w:r w:rsidR="00814CB3">
        <w:rPr>
          <w:b/>
          <w:bCs/>
          <w:sz w:val="32"/>
          <w:szCs w:val="32"/>
        </w:rPr>
        <w:t>:-</w:t>
      </w:r>
    </w:p>
    <w:p w14:paraId="5FB1388F" w14:textId="77777777" w:rsidR="00814CB3" w:rsidRDefault="00814CB3" w:rsidP="00EC21FB">
      <w:pPr>
        <w:rPr>
          <w:b/>
          <w:bCs/>
          <w:sz w:val="32"/>
          <w:szCs w:val="32"/>
        </w:rPr>
      </w:pPr>
    </w:p>
    <w:p w14:paraId="4CBE10EA" w14:textId="5DB36AF5" w:rsidR="002C352C" w:rsidRDefault="00EC21FB" w:rsidP="002C352C">
      <w:pPr>
        <w:rPr>
          <w:sz w:val="24"/>
          <w:szCs w:val="24"/>
        </w:rPr>
      </w:pPr>
      <w:r w:rsidRPr="00EC21FB">
        <w:rPr>
          <w:sz w:val="24"/>
          <w:szCs w:val="24"/>
        </w:rPr>
        <w:t>Performing a WHOIS lookup in Python is straightforward with the help of the whois library. By using the provided code, you can easily retrieve information about a domain name</w:t>
      </w:r>
      <w:r w:rsidR="002C352C">
        <w:rPr>
          <w:sz w:val="24"/>
          <w:szCs w:val="24"/>
        </w:rPr>
        <w:t xml:space="preserve"> </w:t>
      </w:r>
    </w:p>
    <w:p w14:paraId="6AAA4A4E" w14:textId="77777777" w:rsidR="00E640EB" w:rsidRDefault="00EC21FB">
      <w:pPr>
        <w:rPr>
          <w:sz w:val="24"/>
          <w:szCs w:val="24"/>
        </w:rPr>
      </w:pPr>
      <w:r w:rsidRPr="00EC21FB">
        <w:rPr>
          <w:sz w:val="24"/>
          <w:szCs w:val="24"/>
        </w:rPr>
        <w:t>programmatically. Remember to handle any exceptions that may occur during the lookup to ensure a smooth execution of your program.</w:t>
      </w:r>
    </w:p>
    <w:p w14:paraId="0EDC500B" w14:textId="5B8884B6" w:rsidR="00814CB3" w:rsidRDefault="00814CB3">
      <w:pPr>
        <w:rPr>
          <w:b/>
          <w:bCs/>
          <w:sz w:val="32"/>
          <w:szCs w:val="32"/>
        </w:rPr>
      </w:pPr>
    </w:p>
    <w:p w14:paraId="14C8443A" w14:textId="77777777" w:rsidR="00496517" w:rsidRDefault="00496517">
      <w:pPr>
        <w:rPr>
          <w:b/>
          <w:bCs/>
          <w:sz w:val="32"/>
          <w:szCs w:val="32"/>
        </w:rPr>
      </w:pPr>
    </w:p>
    <w:p w14:paraId="05954B85" w14:textId="77777777" w:rsidR="00496517" w:rsidRDefault="00496517">
      <w:pPr>
        <w:rPr>
          <w:b/>
          <w:bCs/>
          <w:sz w:val="32"/>
          <w:szCs w:val="32"/>
        </w:rPr>
      </w:pPr>
    </w:p>
    <w:p w14:paraId="4A67E9D4" w14:textId="614C262B" w:rsidR="00814CB3" w:rsidRDefault="00496517" w:rsidP="00814CB3">
      <w:pPr>
        <w:rPr>
          <w:rFonts w:ascii="Helvetica" w:eastAsia="Times New Roman" w:hAnsi="Helvetica" w:cs="Helvetica"/>
          <w:b/>
          <w:bCs/>
          <w:sz w:val="56"/>
          <w:szCs w:val="56"/>
          <w:lang w:val="en-IN" w:eastAsia="en-IN"/>
        </w:rPr>
      </w:pPr>
      <w:r>
        <w:rPr>
          <w:rFonts w:ascii="Helvetica" w:eastAsia="Times New Roman" w:hAnsi="Helvetica" w:cs="Helvetica"/>
          <w:b/>
          <w:bCs/>
          <w:sz w:val="56"/>
          <w:szCs w:val="56"/>
          <w:lang w:val="en-IN" w:eastAsia="en-IN"/>
        </w:rPr>
        <w:t xml:space="preserve">                </w:t>
      </w:r>
      <w:r w:rsidR="00814CB3" w:rsidRPr="00EC21FB">
        <w:rPr>
          <w:rFonts w:ascii="Helvetica" w:eastAsia="Times New Roman" w:hAnsi="Helvetica" w:cs="Helvetica"/>
          <w:b/>
          <w:bCs/>
          <w:sz w:val="56"/>
          <w:szCs w:val="56"/>
          <w:lang w:val="en-IN" w:eastAsia="en-IN"/>
        </w:rPr>
        <w:t xml:space="preserve"> #Coding Part </w:t>
      </w:r>
    </w:p>
    <w:p w14:paraId="721B9548" w14:textId="77777777" w:rsidR="00814CB3" w:rsidRDefault="00814CB3">
      <w:pPr>
        <w:rPr>
          <w:sz w:val="24"/>
          <w:szCs w:val="24"/>
        </w:rPr>
      </w:pPr>
    </w:p>
    <w:p w14:paraId="1664A836" w14:textId="77777777" w:rsidR="00814CB3" w:rsidRDefault="00814CB3">
      <w:pPr>
        <w:rPr>
          <w:sz w:val="24"/>
          <w:szCs w:val="24"/>
        </w:rPr>
      </w:pPr>
    </w:p>
    <w:p w14:paraId="472E961A" w14:textId="50E288DF" w:rsidR="00814CB3" w:rsidRPr="00496517" w:rsidRDefault="00814CB3" w:rsidP="00814CB3">
      <w:pPr>
        <w:pStyle w:val="ListParagraph"/>
        <w:numPr>
          <w:ilvl w:val="0"/>
          <w:numId w:val="28"/>
        </w:numPr>
        <w:rPr>
          <w:sz w:val="24"/>
          <w:szCs w:val="24"/>
        </w:rPr>
      </w:pPr>
      <w:r w:rsidRPr="00814CB3">
        <w:rPr>
          <w:rFonts w:ascii="Georgia" w:hAnsi="Georgia" w:cs="Helvetica"/>
          <w:b/>
          <w:bCs/>
          <w:color w:val="242424"/>
          <w:spacing w:val="-1"/>
          <w:sz w:val="24"/>
          <w:szCs w:val="24"/>
        </w:rPr>
        <w:t>Using Python (</w:t>
      </w:r>
      <w:r>
        <w:rPr>
          <w:rFonts w:ascii="Georgia" w:hAnsi="Georgia" w:cs="Helvetica"/>
          <w:b/>
          <w:bCs/>
          <w:color w:val="242424"/>
          <w:spacing w:val="-1"/>
          <w:sz w:val="24"/>
          <w:szCs w:val="24"/>
        </w:rPr>
        <w:t xml:space="preserve">Without </w:t>
      </w:r>
      <w:r w:rsidRPr="00814CB3">
        <w:rPr>
          <w:rFonts w:ascii="Georgia" w:hAnsi="Georgia" w:cs="Helvetica"/>
          <w:b/>
          <w:bCs/>
          <w:color w:val="242424"/>
          <w:spacing w:val="-1"/>
          <w:sz w:val="24"/>
          <w:szCs w:val="24"/>
        </w:rPr>
        <w:t>User Input)</w:t>
      </w:r>
      <w:r>
        <w:rPr>
          <w:rFonts w:ascii="Georgia" w:hAnsi="Georgia" w:cs="Helvetica"/>
          <w:b/>
          <w:bCs/>
          <w:color w:val="242424"/>
          <w:spacing w:val="-1"/>
          <w:sz w:val="24"/>
          <w:szCs w:val="24"/>
        </w:rPr>
        <w:t xml:space="preserve"> </w:t>
      </w:r>
      <w:r w:rsidRPr="00814CB3">
        <w:rPr>
          <w:rFonts w:ascii="Georgia" w:hAnsi="Georgia" w:cs="Helvetica"/>
          <w:b/>
          <w:bCs/>
          <w:color w:val="242424"/>
          <w:spacing w:val="-1"/>
          <w:sz w:val="24"/>
          <w:szCs w:val="24"/>
        </w:rPr>
        <w:t>:-</w:t>
      </w:r>
    </w:p>
    <w:p w14:paraId="2E3A487D" w14:textId="77777777" w:rsidR="00496517" w:rsidRPr="00814CB3" w:rsidRDefault="00496517" w:rsidP="00496517">
      <w:pPr>
        <w:pStyle w:val="ListParagraph"/>
        <w:ind w:left="360"/>
        <w:rPr>
          <w:sz w:val="24"/>
          <w:szCs w:val="24"/>
        </w:rPr>
      </w:pPr>
    </w:p>
    <w:p w14:paraId="12980A84" w14:textId="77777777" w:rsidR="00814CB3" w:rsidRDefault="00814CB3" w:rsidP="00814CB3">
      <w:pPr>
        <w:pStyle w:val="ListParagraph"/>
        <w:ind w:left="360"/>
        <w:rPr>
          <w:rFonts w:ascii="Georgia" w:hAnsi="Georgia" w:cs="Helvetica"/>
          <w:b/>
          <w:bCs/>
          <w:color w:val="242424"/>
          <w:spacing w:val="-1"/>
          <w:sz w:val="24"/>
          <w:szCs w:val="24"/>
        </w:rPr>
      </w:pPr>
    </w:p>
    <w:p w14:paraId="174CB25E" w14:textId="137A7BC2" w:rsidR="00814CB3" w:rsidRPr="00814CB3" w:rsidRDefault="00814CB3" w:rsidP="00814CB3">
      <w:pPr>
        <w:pStyle w:val="ListParagraph"/>
        <w:ind w:left="360"/>
        <w:rPr>
          <w:sz w:val="24"/>
          <w:szCs w:val="24"/>
        </w:rPr>
      </w:pPr>
      <w:r w:rsidRPr="00814CB3">
        <w:rPr>
          <w:noProof/>
          <w:sz w:val="24"/>
          <w:szCs w:val="24"/>
        </w:rPr>
        <w:drawing>
          <wp:inline distT="0" distB="0" distL="0" distR="0" wp14:anchorId="5CEA8908" wp14:editId="39AD6CCB">
            <wp:extent cx="5943600" cy="1737995"/>
            <wp:effectExtent l="0" t="0" r="0" b="0"/>
            <wp:docPr id="18544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1382" name=""/>
                    <pic:cNvPicPr/>
                  </pic:nvPicPr>
                  <pic:blipFill>
                    <a:blip r:embed="rId22"/>
                    <a:stretch>
                      <a:fillRect/>
                    </a:stretch>
                  </pic:blipFill>
                  <pic:spPr>
                    <a:xfrm>
                      <a:off x="0" y="0"/>
                      <a:ext cx="5943600" cy="1737995"/>
                    </a:xfrm>
                    <a:prstGeom prst="rect">
                      <a:avLst/>
                    </a:prstGeom>
                  </pic:spPr>
                </pic:pic>
              </a:graphicData>
            </a:graphic>
          </wp:inline>
        </w:drawing>
      </w:r>
    </w:p>
    <w:p w14:paraId="20B335DB" w14:textId="77777777" w:rsidR="00814CB3" w:rsidRDefault="00814CB3">
      <w:pPr>
        <w:rPr>
          <w:sz w:val="24"/>
          <w:szCs w:val="24"/>
        </w:rPr>
      </w:pPr>
    </w:p>
    <w:p w14:paraId="5CD370CD" w14:textId="77777777" w:rsidR="00496517" w:rsidRDefault="00496517">
      <w:pPr>
        <w:rPr>
          <w:sz w:val="24"/>
          <w:szCs w:val="24"/>
        </w:rPr>
      </w:pPr>
    </w:p>
    <w:p w14:paraId="2C65024B" w14:textId="77777777" w:rsidR="00496517" w:rsidRDefault="00496517">
      <w:pPr>
        <w:rPr>
          <w:sz w:val="24"/>
          <w:szCs w:val="24"/>
        </w:rPr>
      </w:pPr>
    </w:p>
    <w:p w14:paraId="6D34C203" w14:textId="77777777" w:rsidR="00496517" w:rsidRDefault="00496517">
      <w:pPr>
        <w:rPr>
          <w:sz w:val="24"/>
          <w:szCs w:val="24"/>
        </w:rPr>
      </w:pPr>
    </w:p>
    <w:p w14:paraId="5D7F6A52" w14:textId="77777777" w:rsidR="00496517" w:rsidRDefault="00496517">
      <w:pPr>
        <w:rPr>
          <w:sz w:val="24"/>
          <w:szCs w:val="24"/>
        </w:rPr>
      </w:pPr>
    </w:p>
    <w:p w14:paraId="3F5D3C4E" w14:textId="77777777" w:rsidR="00496517" w:rsidRDefault="00496517">
      <w:pPr>
        <w:rPr>
          <w:sz w:val="24"/>
          <w:szCs w:val="24"/>
        </w:rPr>
      </w:pPr>
    </w:p>
    <w:p w14:paraId="72AEBA5C" w14:textId="77777777" w:rsidR="00496517" w:rsidRDefault="00496517">
      <w:pPr>
        <w:rPr>
          <w:sz w:val="24"/>
          <w:szCs w:val="24"/>
        </w:rPr>
      </w:pPr>
    </w:p>
    <w:p w14:paraId="7A162B96" w14:textId="77777777" w:rsidR="00496517" w:rsidRDefault="00496517">
      <w:pPr>
        <w:rPr>
          <w:sz w:val="24"/>
          <w:szCs w:val="24"/>
        </w:rPr>
      </w:pPr>
    </w:p>
    <w:p w14:paraId="0ABAA311" w14:textId="77777777" w:rsidR="00496517" w:rsidRDefault="00496517">
      <w:pPr>
        <w:rPr>
          <w:sz w:val="24"/>
          <w:szCs w:val="24"/>
        </w:rPr>
      </w:pPr>
    </w:p>
    <w:p w14:paraId="7EE9B61C" w14:textId="39108394" w:rsidR="00496517" w:rsidRDefault="00496517">
      <w:pPr>
        <w:rPr>
          <w:b/>
          <w:bCs/>
          <w:sz w:val="28"/>
          <w:szCs w:val="28"/>
        </w:rPr>
      </w:pPr>
      <w:r>
        <w:rPr>
          <w:b/>
          <w:bCs/>
          <w:sz w:val="28"/>
          <w:szCs w:val="28"/>
        </w:rPr>
        <w:t xml:space="preserve">    </w:t>
      </w:r>
      <w:r w:rsidRPr="00496517">
        <w:rPr>
          <w:b/>
          <w:bCs/>
          <w:sz w:val="28"/>
          <w:szCs w:val="28"/>
        </w:rPr>
        <w:t>Output:-</w:t>
      </w:r>
    </w:p>
    <w:p w14:paraId="07074283" w14:textId="77777777" w:rsidR="00496517" w:rsidRDefault="00496517">
      <w:pPr>
        <w:rPr>
          <w:b/>
          <w:bCs/>
          <w:sz w:val="28"/>
          <w:szCs w:val="28"/>
        </w:rPr>
      </w:pPr>
    </w:p>
    <w:p w14:paraId="36E93F5C" w14:textId="644800FB" w:rsidR="00496517" w:rsidRPr="00496517" w:rsidRDefault="00496517">
      <w:pPr>
        <w:rPr>
          <w:b/>
          <w:bCs/>
          <w:sz w:val="28"/>
          <w:szCs w:val="28"/>
        </w:rPr>
      </w:pPr>
      <w:r>
        <w:rPr>
          <w:b/>
          <w:bCs/>
          <w:sz w:val="28"/>
          <w:szCs w:val="28"/>
        </w:rPr>
        <w:t xml:space="preserve">  </w:t>
      </w:r>
      <w:r w:rsidRPr="00496517">
        <w:rPr>
          <w:b/>
          <w:bCs/>
          <w:noProof/>
          <w:sz w:val="28"/>
          <w:szCs w:val="28"/>
        </w:rPr>
        <w:drawing>
          <wp:inline distT="0" distB="0" distL="0" distR="0" wp14:anchorId="3392064A" wp14:editId="1E95CB5F">
            <wp:extent cx="5943600" cy="2403475"/>
            <wp:effectExtent l="0" t="0" r="0" b="0"/>
            <wp:docPr id="14249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2218" name=""/>
                    <pic:cNvPicPr/>
                  </pic:nvPicPr>
                  <pic:blipFill>
                    <a:blip r:embed="rId23"/>
                    <a:stretch>
                      <a:fillRect/>
                    </a:stretch>
                  </pic:blipFill>
                  <pic:spPr>
                    <a:xfrm>
                      <a:off x="0" y="0"/>
                      <a:ext cx="5943600" cy="2403475"/>
                    </a:xfrm>
                    <a:prstGeom prst="rect">
                      <a:avLst/>
                    </a:prstGeom>
                  </pic:spPr>
                </pic:pic>
              </a:graphicData>
            </a:graphic>
          </wp:inline>
        </w:drawing>
      </w:r>
    </w:p>
    <w:p w14:paraId="43AF277C" w14:textId="77777777" w:rsidR="00814CB3" w:rsidRDefault="00814CB3">
      <w:pPr>
        <w:rPr>
          <w:sz w:val="24"/>
          <w:szCs w:val="24"/>
        </w:rPr>
      </w:pPr>
    </w:p>
    <w:p w14:paraId="4114ED3D" w14:textId="77777777" w:rsidR="00E640EB" w:rsidRPr="00E640EB" w:rsidRDefault="00E640EB" w:rsidP="00E640EB">
      <w:pPr>
        <w:rPr>
          <w:sz w:val="24"/>
          <w:szCs w:val="24"/>
        </w:rPr>
      </w:pPr>
      <w:r w:rsidRPr="00E640EB">
        <w:rPr>
          <w:sz w:val="24"/>
          <w:szCs w:val="24"/>
        </w:rPr>
        <w:t>By using the Whois protocol, we can obtain valuable information about a domain, such as the registrar, registration date, expiration date, and contact details.</w:t>
      </w:r>
    </w:p>
    <w:p w14:paraId="5ADE12BA" w14:textId="77777777" w:rsidR="00E640EB" w:rsidRPr="00E640EB" w:rsidRDefault="00E640EB" w:rsidP="00E640EB">
      <w:pPr>
        <w:rPr>
          <w:sz w:val="24"/>
          <w:szCs w:val="24"/>
        </w:rPr>
      </w:pPr>
    </w:p>
    <w:p w14:paraId="1481540C" w14:textId="77777777" w:rsidR="00E640EB" w:rsidRDefault="00E640EB" w:rsidP="00E640EB">
      <w:pPr>
        <w:rPr>
          <w:b/>
          <w:bCs/>
          <w:sz w:val="32"/>
          <w:szCs w:val="32"/>
        </w:rPr>
      </w:pPr>
      <w:r w:rsidRPr="00E640EB">
        <w:rPr>
          <w:b/>
          <w:bCs/>
          <w:sz w:val="32"/>
          <w:szCs w:val="32"/>
        </w:rPr>
        <w:t>Key Concepts</w:t>
      </w:r>
    </w:p>
    <w:p w14:paraId="3FAEACB5" w14:textId="77777777" w:rsidR="00496517" w:rsidRPr="00E640EB" w:rsidRDefault="00496517" w:rsidP="00E640EB">
      <w:pPr>
        <w:rPr>
          <w:b/>
          <w:bCs/>
          <w:sz w:val="32"/>
          <w:szCs w:val="32"/>
        </w:rPr>
      </w:pPr>
    </w:p>
    <w:p w14:paraId="4082081B" w14:textId="77777777" w:rsidR="00E640EB" w:rsidRPr="00E640EB" w:rsidRDefault="00E640EB" w:rsidP="00E640EB">
      <w:pPr>
        <w:rPr>
          <w:sz w:val="24"/>
          <w:szCs w:val="24"/>
        </w:rPr>
      </w:pPr>
      <w:r w:rsidRPr="00E640EB">
        <w:rPr>
          <w:sz w:val="24"/>
          <w:szCs w:val="24"/>
        </w:rPr>
        <w:t>Before diving into the code, let's understand some key concepts related to Whois:</w:t>
      </w:r>
    </w:p>
    <w:p w14:paraId="577DD30B" w14:textId="77777777" w:rsidR="00E640EB" w:rsidRPr="00E640EB" w:rsidRDefault="00E640EB" w:rsidP="00E640EB">
      <w:pPr>
        <w:rPr>
          <w:sz w:val="24"/>
          <w:szCs w:val="24"/>
        </w:rPr>
      </w:pPr>
    </w:p>
    <w:p w14:paraId="111621AB" w14:textId="66EDE5E4" w:rsidR="00E640EB" w:rsidRPr="00E640EB" w:rsidRDefault="00E640EB" w:rsidP="00E640EB">
      <w:pPr>
        <w:pStyle w:val="ListParagraph"/>
        <w:numPr>
          <w:ilvl w:val="0"/>
          <w:numId w:val="32"/>
        </w:numPr>
        <w:rPr>
          <w:sz w:val="24"/>
          <w:szCs w:val="24"/>
        </w:rPr>
      </w:pPr>
      <w:r w:rsidRPr="00E640EB">
        <w:rPr>
          <w:sz w:val="24"/>
          <w:szCs w:val="24"/>
        </w:rPr>
        <w:t>Domain: A domain is a unique name that identifies a website on the internet. It consists of two parts: the top-level domain (TLD) and the second-level domain (SLD). For example, in the domain "google.com," "google" is the SLD, and ".com" is the TLD.</w:t>
      </w:r>
    </w:p>
    <w:p w14:paraId="19165A57" w14:textId="77777777" w:rsidR="00E640EB" w:rsidRPr="00E640EB" w:rsidRDefault="00E640EB" w:rsidP="00E640EB">
      <w:pPr>
        <w:rPr>
          <w:sz w:val="24"/>
          <w:szCs w:val="24"/>
        </w:rPr>
      </w:pPr>
    </w:p>
    <w:p w14:paraId="09947E72" w14:textId="218A2176" w:rsidR="00E640EB" w:rsidRPr="00E640EB" w:rsidRDefault="00E640EB" w:rsidP="00E640EB">
      <w:pPr>
        <w:pStyle w:val="ListParagraph"/>
        <w:numPr>
          <w:ilvl w:val="0"/>
          <w:numId w:val="32"/>
        </w:numPr>
        <w:rPr>
          <w:sz w:val="24"/>
          <w:szCs w:val="24"/>
        </w:rPr>
      </w:pPr>
      <w:r w:rsidRPr="00E640EB">
        <w:rPr>
          <w:sz w:val="24"/>
          <w:szCs w:val="24"/>
        </w:rPr>
        <w:t>Whois: Whois is a protocol that allows users to query a database and retrieve information about a domain or IP address. It provides details about the domain's registration, ownership, and contact information.</w:t>
      </w:r>
    </w:p>
    <w:p w14:paraId="20C38FCB" w14:textId="77777777" w:rsidR="00E640EB" w:rsidRPr="00E640EB" w:rsidRDefault="00E640EB" w:rsidP="00E640EB">
      <w:pPr>
        <w:rPr>
          <w:sz w:val="24"/>
          <w:szCs w:val="24"/>
        </w:rPr>
      </w:pPr>
    </w:p>
    <w:p w14:paraId="097010F4" w14:textId="69B063FF" w:rsidR="00E640EB" w:rsidRPr="00E640EB" w:rsidRDefault="00E640EB" w:rsidP="00E640EB">
      <w:pPr>
        <w:pStyle w:val="ListParagraph"/>
        <w:numPr>
          <w:ilvl w:val="0"/>
          <w:numId w:val="32"/>
        </w:numPr>
        <w:rPr>
          <w:sz w:val="24"/>
          <w:szCs w:val="24"/>
        </w:rPr>
      </w:pPr>
      <w:r w:rsidRPr="00E640EB">
        <w:rPr>
          <w:sz w:val="24"/>
          <w:szCs w:val="24"/>
        </w:rPr>
        <w:t>Registrar: A registrar is an organization authorized to register domain names. They maintain a database of registered domains and provide services for domain registration, renewal, and management.</w:t>
      </w:r>
    </w:p>
    <w:p w14:paraId="2B470894" w14:textId="77777777" w:rsidR="00E640EB" w:rsidRPr="00E640EB" w:rsidRDefault="00E640EB" w:rsidP="00E640EB">
      <w:pPr>
        <w:rPr>
          <w:sz w:val="24"/>
          <w:szCs w:val="24"/>
        </w:rPr>
      </w:pPr>
    </w:p>
    <w:p w14:paraId="5F20E87C" w14:textId="2583541E" w:rsidR="00E640EB" w:rsidRDefault="00E640EB" w:rsidP="00E640EB">
      <w:pPr>
        <w:pStyle w:val="ListParagraph"/>
        <w:numPr>
          <w:ilvl w:val="0"/>
          <w:numId w:val="32"/>
        </w:numPr>
        <w:rPr>
          <w:sz w:val="24"/>
          <w:szCs w:val="24"/>
        </w:rPr>
      </w:pPr>
      <w:r w:rsidRPr="00E640EB">
        <w:rPr>
          <w:sz w:val="24"/>
          <w:szCs w:val="24"/>
        </w:rPr>
        <w:t>Socket: In Python, the socket module provides low-level networking interfaces. It allows us to create client and server sockets to establish network connections and communicate over various protocols.</w:t>
      </w:r>
    </w:p>
    <w:p w14:paraId="36E93548" w14:textId="77777777" w:rsidR="00496517" w:rsidRPr="00496517" w:rsidRDefault="00496517" w:rsidP="00496517">
      <w:pPr>
        <w:pStyle w:val="ListParagraph"/>
        <w:rPr>
          <w:sz w:val="24"/>
          <w:szCs w:val="24"/>
        </w:rPr>
      </w:pPr>
    </w:p>
    <w:p w14:paraId="34F85BDE" w14:textId="77777777" w:rsidR="00496517" w:rsidRDefault="00496517" w:rsidP="00496517">
      <w:pPr>
        <w:pStyle w:val="ListParagraph"/>
        <w:rPr>
          <w:sz w:val="24"/>
          <w:szCs w:val="24"/>
        </w:rPr>
      </w:pPr>
    </w:p>
    <w:p w14:paraId="0E444A05" w14:textId="77777777" w:rsidR="00496517" w:rsidRDefault="00496517" w:rsidP="00496517">
      <w:pPr>
        <w:pStyle w:val="ListParagraph"/>
        <w:rPr>
          <w:sz w:val="24"/>
          <w:szCs w:val="24"/>
        </w:rPr>
      </w:pPr>
    </w:p>
    <w:p w14:paraId="40F9BF2E" w14:textId="77777777" w:rsidR="00496517" w:rsidRDefault="00496517" w:rsidP="00496517">
      <w:pPr>
        <w:pStyle w:val="ListParagraph"/>
        <w:rPr>
          <w:sz w:val="24"/>
          <w:szCs w:val="24"/>
        </w:rPr>
      </w:pPr>
    </w:p>
    <w:p w14:paraId="44AD8623" w14:textId="77777777" w:rsidR="00496517" w:rsidRPr="00E640EB" w:rsidRDefault="00496517" w:rsidP="00496517">
      <w:pPr>
        <w:pStyle w:val="ListParagraph"/>
        <w:rPr>
          <w:sz w:val="24"/>
          <w:szCs w:val="24"/>
        </w:rPr>
      </w:pPr>
    </w:p>
    <w:p w14:paraId="0C83CB45" w14:textId="77777777" w:rsidR="00E640EB" w:rsidRPr="00E640EB" w:rsidRDefault="00E640EB" w:rsidP="00E640EB">
      <w:pPr>
        <w:rPr>
          <w:sz w:val="24"/>
          <w:szCs w:val="24"/>
        </w:rPr>
      </w:pPr>
    </w:p>
    <w:p w14:paraId="323E68B1" w14:textId="25C40CC1" w:rsidR="00496517" w:rsidRDefault="00E640EB" w:rsidP="00E640EB">
      <w:pPr>
        <w:rPr>
          <w:b/>
          <w:bCs/>
          <w:sz w:val="32"/>
          <w:szCs w:val="32"/>
        </w:rPr>
      </w:pPr>
      <w:r w:rsidRPr="00E640EB">
        <w:rPr>
          <w:b/>
          <w:bCs/>
          <w:sz w:val="32"/>
          <w:szCs w:val="32"/>
        </w:rPr>
        <w:t>Code Structure</w:t>
      </w:r>
      <w:r w:rsidR="00496517">
        <w:rPr>
          <w:b/>
          <w:bCs/>
          <w:sz w:val="32"/>
          <w:szCs w:val="32"/>
        </w:rPr>
        <w:t>:-</w:t>
      </w:r>
    </w:p>
    <w:p w14:paraId="251D287B" w14:textId="77777777" w:rsidR="00496517" w:rsidRPr="00E640EB" w:rsidRDefault="00496517" w:rsidP="00E640EB">
      <w:pPr>
        <w:rPr>
          <w:b/>
          <w:bCs/>
          <w:sz w:val="32"/>
          <w:szCs w:val="32"/>
        </w:rPr>
      </w:pPr>
    </w:p>
    <w:p w14:paraId="74723E5D" w14:textId="77777777" w:rsidR="00E640EB" w:rsidRPr="00E640EB" w:rsidRDefault="00E640EB" w:rsidP="00E640EB">
      <w:pPr>
        <w:rPr>
          <w:sz w:val="24"/>
          <w:szCs w:val="24"/>
        </w:rPr>
      </w:pPr>
      <w:r w:rsidRPr="00E640EB">
        <w:rPr>
          <w:sz w:val="24"/>
          <w:szCs w:val="24"/>
        </w:rPr>
        <w:t>The code provided demonstrates a simple implementation of a Whois lookup in Python. It consists of a single function, whois_lookup, which takes a domain name as input and returns the Whois information for that domain.</w:t>
      </w:r>
    </w:p>
    <w:p w14:paraId="5DCF5D2F" w14:textId="77777777" w:rsidR="00E640EB" w:rsidRPr="00E640EB" w:rsidRDefault="00E640EB" w:rsidP="00E640EB">
      <w:pPr>
        <w:rPr>
          <w:b/>
          <w:bCs/>
          <w:sz w:val="36"/>
          <w:szCs w:val="36"/>
        </w:rPr>
      </w:pPr>
    </w:p>
    <w:p w14:paraId="19479CA2" w14:textId="148D4234" w:rsidR="00496517" w:rsidRDefault="00E640EB" w:rsidP="00E640EB">
      <w:pPr>
        <w:rPr>
          <w:b/>
          <w:bCs/>
          <w:sz w:val="36"/>
          <w:szCs w:val="36"/>
        </w:rPr>
      </w:pPr>
      <w:r w:rsidRPr="00E640EB">
        <w:rPr>
          <w:b/>
          <w:bCs/>
          <w:sz w:val="36"/>
          <w:szCs w:val="36"/>
        </w:rPr>
        <w:t>Code</w:t>
      </w:r>
      <w:r w:rsidR="00496517">
        <w:rPr>
          <w:b/>
          <w:bCs/>
          <w:sz w:val="36"/>
          <w:szCs w:val="36"/>
        </w:rPr>
        <w:t>:-</w:t>
      </w:r>
    </w:p>
    <w:p w14:paraId="7736C763" w14:textId="6AA6BA57" w:rsidR="00E640EB" w:rsidRPr="00E640EB" w:rsidRDefault="00E640EB" w:rsidP="00E640EB">
      <w:pPr>
        <w:rPr>
          <w:b/>
          <w:bCs/>
          <w:sz w:val="36"/>
          <w:szCs w:val="36"/>
        </w:rPr>
      </w:pPr>
      <w:r w:rsidRPr="00E640EB">
        <w:rPr>
          <w:b/>
          <w:bCs/>
          <w:sz w:val="36"/>
          <w:szCs w:val="36"/>
        </w:rPr>
        <w:t xml:space="preserve"> </w:t>
      </w:r>
    </w:p>
    <w:p w14:paraId="0B8C0FB6" w14:textId="77777777" w:rsidR="00E640EB" w:rsidRPr="00E640EB" w:rsidRDefault="00E640EB" w:rsidP="00E640EB">
      <w:pPr>
        <w:rPr>
          <w:sz w:val="24"/>
          <w:szCs w:val="24"/>
        </w:rPr>
      </w:pPr>
      <w:r w:rsidRPr="00E640EB">
        <w:rPr>
          <w:sz w:val="24"/>
          <w:szCs w:val="24"/>
        </w:rPr>
        <w:t>Let's take a closer look at the code and understand how it works:</w:t>
      </w:r>
    </w:p>
    <w:p w14:paraId="135BB5DB" w14:textId="77777777" w:rsidR="00E640EB" w:rsidRPr="00E640EB" w:rsidRDefault="00E640EB" w:rsidP="00E640EB">
      <w:pPr>
        <w:rPr>
          <w:sz w:val="24"/>
          <w:szCs w:val="24"/>
        </w:rPr>
      </w:pPr>
      <w:r w:rsidRPr="00E640EB">
        <w:rPr>
          <w:sz w:val="24"/>
          <w:szCs w:val="24"/>
        </w:rPr>
        <w:t>language-python</w:t>
      </w:r>
    </w:p>
    <w:p w14:paraId="405C4DFA" w14:textId="5C95DE72" w:rsidR="00E640EB" w:rsidRPr="00E640EB" w:rsidRDefault="00E640EB" w:rsidP="00E640EB">
      <w:pPr>
        <w:rPr>
          <w:sz w:val="24"/>
          <w:szCs w:val="24"/>
        </w:rPr>
      </w:pPr>
      <w:r w:rsidRPr="00E640EB">
        <w:rPr>
          <w:sz w:val="24"/>
          <w:szCs w:val="24"/>
        </w:rPr>
        <w:t xml:space="preserve"> </w:t>
      </w:r>
    </w:p>
    <w:p w14:paraId="30284B3C" w14:textId="77777777" w:rsidR="00E640EB" w:rsidRPr="00496517" w:rsidRDefault="00E640EB" w:rsidP="00E640EB">
      <w:pPr>
        <w:rPr>
          <w:b/>
          <w:bCs/>
          <w:i/>
          <w:iCs/>
          <w:sz w:val="24"/>
          <w:szCs w:val="24"/>
        </w:rPr>
      </w:pPr>
      <w:r w:rsidRPr="00496517">
        <w:rPr>
          <w:b/>
          <w:bCs/>
          <w:i/>
          <w:iCs/>
          <w:sz w:val="24"/>
          <w:szCs w:val="24"/>
        </w:rPr>
        <w:lastRenderedPageBreak/>
        <w:t>import socket</w:t>
      </w:r>
    </w:p>
    <w:p w14:paraId="14DB075A" w14:textId="77777777" w:rsidR="00E640EB" w:rsidRPr="00496517" w:rsidRDefault="00E640EB" w:rsidP="00E640EB">
      <w:pPr>
        <w:rPr>
          <w:b/>
          <w:bCs/>
          <w:i/>
          <w:iCs/>
          <w:sz w:val="24"/>
          <w:szCs w:val="24"/>
        </w:rPr>
      </w:pPr>
    </w:p>
    <w:p w14:paraId="31B5D745" w14:textId="77777777" w:rsidR="00E640EB" w:rsidRPr="00496517" w:rsidRDefault="00E640EB" w:rsidP="00E640EB">
      <w:pPr>
        <w:rPr>
          <w:b/>
          <w:bCs/>
          <w:i/>
          <w:iCs/>
          <w:sz w:val="24"/>
          <w:szCs w:val="24"/>
        </w:rPr>
      </w:pPr>
      <w:r w:rsidRPr="00496517">
        <w:rPr>
          <w:b/>
          <w:bCs/>
          <w:i/>
          <w:iCs/>
          <w:sz w:val="24"/>
          <w:szCs w:val="24"/>
        </w:rPr>
        <w:t>def whois_lookup(domain: str):</w:t>
      </w:r>
    </w:p>
    <w:p w14:paraId="28104829" w14:textId="77777777" w:rsidR="00E640EB" w:rsidRPr="00496517" w:rsidRDefault="00E640EB" w:rsidP="00E640EB">
      <w:pPr>
        <w:rPr>
          <w:b/>
          <w:bCs/>
          <w:i/>
          <w:iCs/>
          <w:sz w:val="24"/>
          <w:szCs w:val="24"/>
        </w:rPr>
      </w:pPr>
      <w:r w:rsidRPr="00496517">
        <w:rPr>
          <w:b/>
          <w:bCs/>
          <w:i/>
          <w:iCs/>
          <w:sz w:val="24"/>
          <w:szCs w:val="24"/>
        </w:rPr>
        <w:t xml:space="preserve">   s = socket.socket(socket.AF_INET, socket.SOCK_STREAM)</w:t>
      </w:r>
    </w:p>
    <w:p w14:paraId="13AD1B6C" w14:textId="77777777" w:rsidR="00E640EB" w:rsidRPr="00496517" w:rsidRDefault="00E640EB" w:rsidP="00E640EB">
      <w:pPr>
        <w:rPr>
          <w:b/>
          <w:bCs/>
          <w:i/>
          <w:iCs/>
          <w:sz w:val="24"/>
          <w:szCs w:val="24"/>
        </w:rPr>
      </w:pPr>
      <w:r w:rsidRPr="00496517">
        <w:rPr>
          <w:b/>
          <w:bCs/>
          <w:i/>
          <w:iCs/>
          <w:sz w:val="24"/>
          <w:szCs w:val="24"/>
        </w:rPr>
        <w:t xml:space="preserve">   s.connect(("whois.iana.org", 43))</w:t>
      </w:r>
    </w:p>
    <w:p w14:paraId="7301BF7E" w14:textId="77777777" w:rsidR="00E640EB" w:rsidRPr="00496517" w:rsidRDefault="00E640EB" w:rsidP="00E640EB">
      <w:pPr>
        <w:rPr>
          <w:b/>
          <w:bCs/>
          <w:i/>
          <w:iCs/>
          <w:sz w:val="24"/>
          <w:szCs w:val="24"/>
        </w:rPr>
      </w:pPr>
      <w:r w:rsidRPr="00496517">
        <w:rPr>
          <w:b/>
          <w:bCs/>
          <w:i/>
          <w:iCs/>
          <w:sz w:val="24"/>
          <w:szCs w:val="24"/>
        </w:rPr>
        <w:t xml:space="preserve">   s.send(f"{domain}\r\n".encode())</w:t>
      </w:r>
    </w:p>
    <w:p w14:paraId="251C4CFF" w14:textId="77777777" w:rsidR="00E640EB" w:rsidRPr="00496517" w:rsidRDefault="00E640EB" w:rsidP="00E640EB">
      <w:pPr>
        <w:rPr>
          <w:b/>
          <w:bCs/>
          <w:i/>
          <w:iCs/>
          <w:sz w:val="24"/>
          <w:szCs w:val="24"/>
        </w:rPr>
      </w:pPr>
      <w:r w:rsidRPr="00496517">
        <w:rPr>
          <w:b/>
          <w:bCs/>
          <w:i/>
          <w:iCs/>
          <w:sz w:val="24"/>
          <w:szCs w:val="24"/>
        </w:rPr>
        <w:t xml:space="preserve">   response = s.recv(4096).decode()</w:t>
      </w:r>
    </w:p>
    <w:p w14:paraId="49C28ECE" w14:textId="77777777" w:rsidR="00E640EB" w:rsidRPr="00496517" w:rsidRDefault="00E640EB" w:rsidP="00E640EB">
      <w:pPr>
        <w:rPr>
          <w:b/>
          <w:bCs/>
          <w:i/>
          <w:iCs/>
          <w:sz w:val="24"/>
          <w:szCs w:val="24"/>
        </w:rPr>
      </w:pPr>
      <w:r w:rsidRPr="00496517">
        <w:rPr>
          <w:b/>
          <w:bCs/>
          <w:i/>
          <w:iCs/>
          <w:sz w:val="24"/>
          <w:szCs w:val="24"/>
        </w:rPr>
        <w:t xml:space="preserve">   s.close()</w:t>
      </w:r>
    </w:p>
    <w:p w14:paraId="47ED4934" w14:textId="77777777" w:rsidR="00E640EB" w:rsidRPr="00496517" w:rsidRDefault="00E640EB" w:rsidP="00E640EB">
      <w:pPr>
        <w:rPr>
          <w:b/>
          <w:bCs/>
          <w:i/>
          <w:iCs/>
          <w:sz w:val="24"/>
          <w:szCs w:val="24"/>
        </w:rPr>
      </w:pPr>
      <w:r w:rsidRPr="00496517">
        <w:rPr>
          <w:b/>
          <w:bCs/>
          <w:i/>
          <w:iCs/>
          <w:sz w:val="24"/>
          <w:szCs w:val="24"/>
        </w:rPr>
        <w:t xml:space="preserve">   return response</w:t>
      </w:r>
    </w:p>
    <w:p w14:paraId="751E3DF5" w14:textId="77777777" w:rsidR="00E640EB" w:rsidRPr="00496517" w:rsidRDefault="00E640EB" w:rsidP="00E640EB">
      <w:pPr>
        <w:rPr>
          <w:b/>
          <w:bCs/>
          <w:i/>
          <w:iCs/>
          <w:sz w:val="24"/>
          <w:szCs w:val="24"/>
        </w:rPr>
      </w:pPr>
    </w:p>
    <w:p w14:paraId="243BD9B1" w14:textId="77777777" w:rsidR="00E640EB" w:rsidRPr="00496517" w:rsidRDefault="00E640EB" w:rsidP="00E640EB">
      <w:pPr>
        <w:rPr>
          <w:b/>
          <w:bCs/>
          <w:i/>
          <w:iCs/>
          <w:sz w:val="24"/>
          <w:szCs w:val="24"/>
        </w:rPr>
      </w:pPr>
      <w:r w:rsidRPr="00496517">
        <w:rPr>
          <w:b/>
          <w:bCs/>
          <w:i/>
          <w:iCs/>
          <w:sz w:val="24"/>
          <w:szCs w:val="24"/>
        </w:rPr>
        <w:t>print(whois_lookup("google.com"))</w:t>
      </w:r>
    </w:p>
    <w:p w14:paraId="035814B2" w14:textId="77777777" w:rsidR="00E640EB" w:rsidRDefault="00E640EB" w:rsidP="00E640EB">
      <w:pPr>
        <w:rPr>
          <w:sz w:val="24"/>
          <w:szCs w:val="24"/>
        </w:rPr>
      </w:pPr>
    </w:p>
    <w:p w14:paraId="651878E7" w14:textId="4E11448A" w:rsidR="00E640EB" w:rsidRDefault="00E640EB" w:rsidP="00E640EB">
      <w:pPr>
        <w:rPr>
          <w:b/>
          <w:bCs/>
          <w:sz w:val="32"/>
          <w:szCs w:val="32"/>
        </w:rPr>
      </w:pPr>
      <w:r w:rsidRPr="00E640EB">
        <w:rPr>
          <w:b/>
          <w:bCs/>
          <w:sz w:val="32"/>
          <w:szCs w:val="32"/>
        </w:rPr>
        <w:t>Explanation</w:t>
      </w:r>
      <w:r w:rsidR="00496517">
        <w:rPr>
          <w:b/>
          <w:bCs/>
          <w:sz w:val="32"/>
          <w:szCs w:val="32"/>
        </w:rPr>
        <w:t>:-</w:t>
      </w:r>
    </w:p>
    <w:p w14:paraId="392F30FC" w14:textId="77777777" w:rsidR="00496517" w:rsidRPr="00E640EB" w:rsidRDefault="00496517" w:rsidP="00E640EB">
      <w:pPr>
        <w:rPr>
          <w:b/>
          <w:bCs/>
          <w:sz w:val="32"/>
          <w:szCs w:val="32"/>
        </w:rPr>
      </w:pPr>
    </w:p>
    <w:p w14:paraId="271B0E2E" w14:textId="79EC6F86" w:rsidR="00E640EB" w:rsidRPr="00E640EB" w:rsidRDefault="00E640EB" w:rsidP="00E640EB">
      <w:pPr>
        <w:pStyle w:val="ListParagraph"/>
        <w:numPr>
          <w:ilvl w:val="0"/>
          <w:numId w:val="33"/>
        </w:numPr>
        <w:rPr>
          <w:sz w:val="24"/>
          <w:szCs w:val="24"/>
        </w:rPr>
      </w:pPr>
      <w:r w:rsidRPr="00E640EB">
        <w:rPr>
          <w:sz w:val="24"/>
          <w:szCs w:val="24"/>
        </w:rPr>
        <w:t>We start by importing the socket module, which provides the necessary functions for network communication.</w:t>
      </w:r>
    </w:p>
    <w:p w14:paraId="53FBBB00" w14:textId="77777777" w:rsidR="00E640EB" w:rsidRPr="00E640EB" w:rsidRDefault="00E640EB" w:rsidP="00E640EB">
      <w:pPr>
        <w:rPr>
          <w:sz w:val="24"/>
          <w:szCs w:val="24"/>
        </w:rPr>
      </w:pPr>
    </w:p>
    <w:p w14:paraId="7B41C2FE" w14:textId="7ACF07E1" w:rsidR="00E640EB" w:rsidRPr="00E640EB" w:rsidRDefault="00E640EB" w:rsidP="00E640EB">
      <w:pPr>
        <w:pStyle w:val="ListParagraph"/>
        <w:numPr>
          <w:ilvl w:val="0"/>
          <w:numId w:val="33"/>
        </w:numPr>
        <w:rPr>
          <w:sz w:val="24"/>
          <w:szCs w:val="24"/>
        </w:rPr>
      </w:pPr>
      <w:r w:rsidRPr="00E640EB">
        <w:rPr>
          <w:sz w:val="24"/>
          <w:szCs w:val="24"/>
        </w:rPr>
        <w:t>The whois_lookup function takes a domain name as input. It creates a socket using the socket.socket function, specifying the address family (socket.AF_INET) and the socket type (socket.SOCK_STREAM).</w:t>
      </w:r>
    </w:p>
    <w:p w14:paraId="24E27BDE" w14:textId="77777777" w:rsidR="00E640EB" w:rsidRPr="00E640EB" w:rsidRDefault="00E640EB" w:rsidP="00E640EB">
      <w:pPr>
        <w:rPr>
          <w:sz w:val="24"/>
          <w:szCs w:val="24"/>
        </w:rPr>
      </w:pPr>
    </w:p>
    <w:p w14:paraId="1FB6B537" w14:textId="2C5AA0E1" w:rsidR="00E640EB" w:rsidRPr="00E640EB" w:rsidRDefault="00E640EB" w:rsidP="00E640EB">
      <w:pPr>
        <w:pStyle w:val="ListParagraph"/>
        <w:numPr>
          <w:ilvl w:val="0"/>
          <w:numId w:val="33"/>
        </w:numPr>
        <w:rPr>
          <w:sz w:val="24"/>
          <w:szCs w:val="24"/>
        </w:rPr>
      </w:pPr>
      <w:r w:rsidRPr="00E640EB">
        <w:rPr>
          <w:sz w:val="24"/>
          <w:szCs w:val="24"/>
        </w:rPr>
        <w:t>We establish a connection to the Whois server by calling the connect method on the socket object. In this case, we connect to the Whois server at "whois.iana.org" on port 43, which is the standard port for Whois queries.</w:t>
      </w:r>
    </w:p>
    <w:p w14:paraId="3F52AFFC" w14:textId="77777777" w:rsidR="00E640EB" w:rsidRPr="00E640EB" w:rsidRDefault="00E640EB" w:rsidP="00E640EB">
      <w:pPr>
        <w:rPr>
          <w:sz w:val="24"/>
          <w:szCs w:val="24"/>
        </w:rPr>
      </w:pPr>
    </w:p>
    <w:p w14:paraId="62362871" w14:textId="2A0C60D6" w:rsidR="00E640EB" w:rsidRPr="00E640EB" w:rsidRDefault="00E640EB" w:rsidP="00E640EB">
      <w:pPr>
        <w:pStyle w:val="ListParagraph"/>
        <w:numPr>
          <w:ilvl w:val="0"/>
          <w:numId w:val="33"/>
        </w:numPr>
        <w:rPr>
          <w:sz w:val="24"/>
          <w:szCs w:val="24"/>
        </w:rPr>
      </w:pPr>
      <w:r w:rsidRPr="00E640EB">
        <w:rPr>
          <w:sz w:val="24"/>
          <w:szCs w:val="24"/>
        </w:rPr>
        <w:t>Next, we send the domain name to the server using the send method. We encode the domain name as bytes using the encode method and append "\r\n" to indicate the end of the message.</w:t>
      </w:r>
    </w:p>
    <w:p w14:paraId="52BA6558" w14:textId="77777777" w:rsidR="00E640EB" w:rsidRPr="00E640EB" w:rsidRDefault="00E640EB" w:rsidP="00E640EB">
      <w:pPr>
        <w:rPr>
          <w:sz w:val="24"/>
          <w:szCs w:val="24"/>
        </w:rPr>
      </w:pPr>
    </w:p>
    <w:p w14:paraId="53CEC931" w14:textId="383F0C3D" w:rsidR="00E640EB" w:rsidRPr="00E640EB" w:rsidRDefault="00E640EB" w:rsidP="00E640EB">
      <w:pPr>
        <w:pStyle w:val="ListParagraph"/>
        <w:numPr>
          <w:ilvl w:val="0"/>
          <w:numId w:val="33"/>
        </w:numPr>
        <w:rPr>
          <w:sz w:val="24"/>
          <w:szCs w:val="24"/>
        </w:rPr>
      </w:pPr>
      <w:r w:rsidRPr="00E640EB">
        <w:rPr>
          <w:sz w:val="24"/>
          <w:szCs w:val="24"/>
        </w:rPr>
        <w:t>We receive the response from the server using the recv method, specifying the maximum number of bytes to receive (4096 in this case). We decode the received bytes into a string using the decode method.</w:t>
      </w:r>
    </w:p>
    <w:p w14:paraId="3F09500A" w14:textId="77777777" w:rsidR="00E640EB" w:rsidRPr="00E640EB" w:rsidRDefault="00E640EB" w:rsidP="00E640EB">
      <w:pPr>
        <w:rPr>
          <w:sz w:val="24"/>
          <w:szCs w:val="24"/>
        </w:rPr>
      </w:pPr>
    </w:p>
    <w:p w14:paraId="63507768" w14:textId="1DBB3FC5" w:rsidR="00E640EB" w:rsidRPr="00496517" w:rsidRDefault="00E640EB" w:rsidP="00496517">
      <w:pPr>
        <w:pStyle w:val="ListParagraph"/>
        <w:numPr>
          <w:ilvl w:val="0"/>
          <w:numId w:val="33"/>
        </w:numPr>
        <w:rPr>
          <w:sz w:val="24"/>
          <w:szCs w:val="24"/>
        </w:rPr>
      </w:pPr>
      <w:r w:rsidRPr="00496517">
        <w:rPr>
          <w:sz w:val="24"/>
          <w:szCs w:val="24"/>
        </w:rPr>
        <w:t>Finally, we close the socket and return the response.</w:t>
      </w:r>
    </w:p>
    <w:p w14:paraId="2101C094" w14:textId="77777777" w:rsidR="00E640EB" w:rsidRPr="00E640EB" w:rsidRDefault="00E640EB" w:rsidP="00E640EB">
      <w:pPr>
        <w:rPr>
          <w:sz w:val="24"/>
          <w:szCs w:val="24"/>
        </w:rPr>
      </w:pPr>
    </w:p>
    <w:p w14:paraId="5B45A18A" w14:textId="15559BAF" w:rsidR="00E640EB" w:rsidRPr="00496517" w:rsidRDefault="00E640EB" w:rsidP="00496517">
      <w:pPr>
        <w:pStyle w:val="ListParagraph"/>
        <w:numPr>
          <w:ilvl w:val="0"/>
          <w:numId w:val="33"/>
        </w:numPr>
        <w:rPr>
          <w:sz w:val="24"/>
          <w:szCs w:val="24"/>
        </w:rPr>
      </w:pPr>
      <w:r w:rsidRPr="00496517">
        <w:rPr>
          <w:sz w:val="24"/>
          <w:szCs w:val="24"/>
        </w:rPr>
        <w:t>In the example, we call the whois_lookup function with the domain name "google.com" and print the response.</w:t>
      </w:r>
    </w:p>
    <w:p w14:paraId="195318AE" w14:textId="77777777" w:rsidR="00E640EB" w:rsidRPr="00E640EB" w:rsidRDefault="00E640EB" w:rsidP="00E640EB">
      <w:pPr>
        <w:rPr>
          <w:sz w:val="24"/>
          <w:szCs w:val="24"/>
        </w:rPr>
      </w:pPr>
    </w:p>
    <w:p w14:paraId="23E6941E" w14:textId="77777777" w:rsidR="00E640EB" w:rsidRPr="00E640EB" w:rsidRDefault="00E640EB" w:rsidP="00E640EB">
      <w:pPr>
        <w:rPr>
          <w:sz w:val="24"/>
          <w:szCs w:val="24"/>
        </w:rPr>
      </w:pPr>
      <w:r w:rsidRPr="00E640EB">
        <w:rPr>
          <w:sz w:val="24"/>
          <w:szCs w:val="24"/>
        </w:rPr>
        <w:t>When you run the code, it will establish a connection to the Whois server, send the domain name, and retrieve the Whois information for the specified domain. The response will contain detailed information about the domain, including its registrar, registration date, and expiration date.</w:t>
      </w:r>
    </w:p>
    <w:p w14:paraId="5FCD129F" w14:textId="77777777" w:rsidR="00E640EB" w:rsidRDefault="00E640EB" w:rsidP="00E640EB">
      <w:pPr>
        <w:rPr>
          <w:sz w:val="24"/>
          <w:szCs w:val="24"/>
        </w:rPr>
      </w:pPr>
    </w:p>
    <w:p w14:paraId="2913DDF2" w14:textId="77777777" w:rsidR="00496517" w:rsidRDefault="00496517" w:rsidP="00E640EB">
      <w:pPr>
        <w:rPr>
          <w:sz w:val="24"/>
          <w:szCs w:val="24"/>
        </w:rPr>
      </w:pPr>
    </w:p>
    <w:p w14:paraId="133EF53B" w14:textId="77777777" w:rsidR="00496517" w:rsidRDefault="00496517" w:rsidP="00E640EB">
      <w:pPr>
        <w:rPr>
          <w:sz w:val="24"/>
          <w:szCs w:val="24"/>
        </w:rPr>
      </w:pPr>
    </w:p>
    <w:p w14:paraId="05D70671" w14:textId="77777777" w:rsidR="00496517" w:rsidRPr="00E640EB" w:rsidRDefault="00496517" w:rsidP="00E640EB">
      <w:pPr>
        <w:rPr>
          <w:sz w:val="24"/>
          <w:szCs w:val="24"/>
        </w:rPr>
      </w:pPr>
    </w:p>
    <w:p w14:paraId="4CD2650F" w14:textId="41613961" w:rsidR="00496517" w:rsidRDefault="00E640EB" w:rsidP="00E640EB">
      <w:pPr>
        <w:rPr>
          <w:b/>
          <w:bCs/>
          <w:sz w:val="32"/>
          <w:szCs w:val="32"/>
        </w:rPr>
      </w:pPr>
      <w:r w:rsidRPr="00496517">
        <w:rPr>
          <w:b/>
          <w:bCs/>
          <w:sz w:val="32"/>
          <w:szCs w:val="32"/>
        </w:rPr>
        <w:t>Conclusion</w:t>
      </w:r>
      <w:r w:rsidR="00496517">
        <w:rPr>
          <w:b/>
          <w:bCs/>
          <w:sz w:val="32"/>
          <w:szCs w:val="32"/>
        </w:rPr>
        <w:t>:-</w:t>
      </w:r>
    </w:p>
    <w:p w14:paraId="2B800DB7" w14:textId="77777777" w:rsidR="00496517" w:rsidRPr="00496517" w:rsidRDefault="00496517" w:rsidP="00E640EB">
      <w:pPr>
        <w:rPr>
          <w:b/>
          <w:bCs/>
          <w:sz w:val="32"/>
          <w:szCs w:val="32"/>
        </w:rPr>
      </w:pPr>
    </w:p>
    <w:p w14:paraId="2A4A6D27" w14:textId="76F8CF07" w:rsidR="00814CB3" w:rsidRDefault="00E640EB" w:rsidP="00E640EB">
      <w:pPr>
        <w:rPr>
          <w:sz w:val="24"/>
          <w:szCs w:val="24"/>
        </w:rPr>
      </w:pPr>
      <w:r w:rsidRPr="00E640EB">
        <w:rPr>
          <w:sz w:val="24"/>
          <w:szCs w:val="24"/>
        </w:rPr>
        <w:t>Performing a Whois lookup in Python is a straightforward process using the socket module. By establishing a connection to a Whois server and sending the domain name, we can retrieve valuable information about a domain. This information can be useful for various purposes, such as verifying domain ownership, checking domain expiration dates, and investigating potential domain abuse.</w:t>
      </w:r>
    </w:p>
    <w:p w14:paraId="2CCE2FB5" w14:textId="77777777" w:rsidR="00814CB3" w:rsidRDefault="00814CB3">
      <w:pPr>
        <w:rPr>
          <w:sz w:val="24"/>
          <w:szCs w:val="24"/>
        </w:rPr>
      </w:pPr>
    </w:p>
    <w:p w14:paraId="5DEA63C3" w14:textId="77777777" w:rsidR="00814CB3" w:rsidRDefault="00814CB3">
      <w:pPr>
        <w:rPr>
          <w:sz w:val="24"/>
          <w:szCs w:val="24"/>
        </w:rPr>
      </w:pPr>
    </w:p>
    <w:p w14:paraId="5F34131F" w14:textId="77777777" w:rsidR="00814CB3" w:rsidRDefault="00814CB3">
      <w:pPr>
        <w:rPr>
          <w:sz w:val="24"/>
          <w:szCs w:val="24"/>
        </w:rPr>
      </w:pPr>
    </w:p>
    <w:p w14:paraId="68A87FAF" w14:textId="77777777" w:rsidR="00814CB3" w:rsidRDefault="00814CB3">
      <w:pPr>
        <w:rPr>
          <w:sz w:val="24"/>
          <w:szCs w:val="24"/>
        </w:rPr>
      </w:pPr>
    </w:p>
    <w:p w14:paraId="1AECB2A0" w14:textId="77777777" w:rsidR="00814CB3" w:rsidRDefault="00814CB3">
      <w:pPr>
        <w:rPr>
          <w:sz w:val="24"/>
          <w:szCs w:val="24"/>
        </w:rPr>
      </w:pPr>
    </w:p>
    <w:p w14:paraId="1EDE8D26" w14:textId="77777777" w:rsidR="00814CB3" w:rsidRDefault="00814CB3">
      <w:pPr>
        <w:rPr>
          <w:sz w:val="24"/>
          <w:szCs w:val="24"/>
        </w:rPr>
      </w:pPr>
    </w:p>
    <w:p w14:paraId="6AF2F24F" w14:textId="77777777" w:rsidR="00814CB3" w:rsidRDefault="00814CB3">
      <w:pPr>
        <w:rPr>
          <w:sz w:val="24"/>
          <w:szCs w:val="24"/>
        </w:rPr>
      </w:pPr>
    </w:p>
    <w:p w14:paraId="01332B6B" w14:textId="77777777" w:rsidR="00814CB3" w:rsidRDefault="00814CB3">
      <w:pPr>
        <w:rPr>
          <w:sz w:val="24"/>
          <w:szCs w:val="24"/>
        </w:rPr>
      </w:pPr>
    </w:p>
    <w:p w14:paraId="04362454" w14:textId="77777777" w:rsidR="00814CB3" w:rsidRDefault="00814CB3">
      <w:pPr>
        <w:rPr>
          <w:sz w:val="24"/>
          <w:szCs w:val="24"/>
        </w:rPr>
      </w:pPr>
    </w:p>
    <w:p w14:paraId="5955839A" w14:textId="77777777" w:rsidR="00814CB3" w:rsidRDefault="00814CB3">
      <w:pPr>
        <w:rPr>
          <w:sz w:val="24"/>
          <w:szCs w:val="24"/>
        </w:rPr>
      </w:pPr>
    </w:p>
    <w:p w14:paraId="4FD20E1F" w14:textId="77777777" w:rsidR="00814CB3" w:rsidRDefault="00814CB3">
      <w:pPr>
        <w:rPr>
          <w:sz w:val="24"/>
          <w:szCs w:val="24"/>
        </w:rPr>
      </w:pPr>
    </w:p>
    <w:p w14:paraId="2D0B8173" w14:textId="77777777" w:rsidR="00814CB3" w:rsidRDefault="00814CB3">
      <w:pPr>
        <w:rPr>
          <w:sz w:val="24"/>
          <w:szCs w:val="24"/>
        </w:rPr>
      </w:pPr>
    </w:p>
    <w:p w14:paraId="02D23E7C" w14:textId="08A37174" w:rsidR="00A61F16" w:rsidRDefault="00A61F16">
      <w:pPr>
        <w:rPr>
          <w:sz w:val="24"/>
          <w:szCs w:val="24"/>
        </w:rPr>
      </w:pPr>
      <w:r>
        <w:rPr>
          <w:sz w:val="24"/>
          <w:szCs w:val="24"/>
        </w:rPr>
        <w:br w:type="page"/>
      </w:r>
    </w:p>
    <w:p w14:paraId="01441C2D" w14:textId="427379AD" w:rsidR="00A61F16" w:rsidRPr="00510373" w:rsidRDefault="00A61F16">
      <w:pPr>
        <w:rPr>
          <w:b/>
          <w:bCs/>
          <w:sz w:val="48"/>
          <w:szCs w:val="48"/>
        </w:rPr>
      </w:pPr>
      <w:r>
        <w:rPr>
          <w:sz w:val="24"/>
          <w:szCs w:val="24"/>
        </w:rPr>
        <w:lastRenderedPageBreak/>
        <w:br w:type="page"/>
      </w:r>
      <w:r w:rsidR="00510373">
        <w:rPr>
          <w:sz w:val="24"/>
          <w:szCs w:val="24"/>
        </w:rPr>
        <w:lastRenderedPageBreak/>
        <w:t xml:space="preserve">                                                                    </w:t>
      </w:r>
      <w:r w:rsidR="00510373" w:rsidRPr="00510373">
        <w:rPr>
          <w:b/>
          <w:bCs/>
          <w:sz w:val="48"/>
          <w:szCs w:val="48"/>
        </w:rPr>
        <w:t>Theoretical questions</w:t>
      </w:r>
    </w:p>
    <w:p w14:paraId="001CCE56" w14:textId="77777777" w:rsidR="00814CB3" w:rsidRDefault="00814CB3">
      <w:pPr>
        <w:rPr>
          <w:sz w:val="24"/>
          <w:szCs w:val="24"/>
        </w:rPr>
      </w:pPr>
    </w:p>
    <w:p w14:paraId="6EB9D3EF" w14:textId="77777777" w:rsidR="00510373" w:rsidRDefault="00510373">
      <w:pPr>
        <w:rPr>
          <w:sz w:val="24"/>
          <w:szCs w:val="24"/>
        </w:rPr>
      </w:pPr>
    </w:p>
    <w:p w14:paraId="456419FC" w14:textId="77777777" w:rsidR="00510373" w:rsidRDefault="00510373">
      <w:pPr>
        <w:rPr>
          <w:sz w:val="24"/>
          <w:szCs w:val="24"/>
        </w:rPr>
      </w:pPr>
    </w:p>
    <w:p w14:paraId="07CDFDAB" w14:textId="77777777" w:rsidR="00510373" w:rsidRDefault="00510373">
      <w:pPr>
        <w:rPr>
          <w:sz w:val="24"/>
          <w:szCs w:val="24"/>
        </w:rPr>
      </w:pPr>
    </w:p>
    <w:p w14:paraId="63EA53AC" w14:textId="3CF8F536" w:rsidR="000241A4" w:rsidRDefault="00510373">
      <w:pPr>
        <w:rPr>
          <w:b/>
          <w:bCs/>
          <w:sz w:val="28"/>
          <w:szCs w:val="28"/>
        </w:rPr>
      </w:pPr>
      <w:r w:rsidRPr="000241A4">
        <w:rPr>
          <w:b/>
          <w:bCs/>
          <w:sz w:val="28"/>
          <w:szCs w:val="28"/>
        </w:rPr>
        <w:t xml:space="preserve">Q1. </w:t>
      </w:r>
      <w:r w:rsidR="0092424E">
        <w:rPr>
          <w:b/>
          <w:bCs/>
          <w:sz w:val="28"/>
          <w:szCs w:val="28"/>
        </w:rPr>
        <w:t>What are virtual environments in Python</w:t>
      </w:r>
      <w:r w:rsidR="002B25FE">
        <w:rPr>
          <w:b/>
          <w:bCs/>
          <w:sz w:val="28"/>
          <w:szCs w:val="28"/>
        </w:rPr>
        <w:t xml:space="preserve">, and why are they essential in real-life development projects? How </w:t>
      </w:r>
      <w:r w:rsidR="00657263">
        <w:rPr>
          <w:b/>
          <w:bCs/>
          <w:sz w:val="28"/>
          <w:szCs w:val="28"/>
        </w:rPr>
        <w:t>do you create and manage virtual environments?</w:t>
      </w:r>
    </w:p>
    <w:p w14:paraId="50DA2225" w14:textId="77777777" w:rsidR="00657263" w:rsidRDefault="00657263">
      <w:pPr>
        <w:rPr>
          <w:b/>
          <w:bCs/>
          <w:sz w:val="28"/>
          <w:szCs w:val="28"/>
        </w:rPr>
      </w:pPr>
    </w:p>
    <w:p w14:paraId="27D42591" w14:textId="2EF5B3F4" w:rsidR="00657263" w:rsidRDefault="00657263">
      <w:pPr>
        <w:rPr>
          <w:sz w:val="28"/>
          <w:szCs w:val="28"/>
        </w:rPr>
      </w:pPr>
      <w:r w:rsidRPr="00657263">
        <w:rPr>
          <w:sz w:val="28"/>
          <w:szCs w:val="28"/>
        </w:rPr>
        <w:t xml:space="preserve">Ans </w:t>
      </w:r>
      <w:r w:rsidR="007C231B" w:rsidRPr="00043534">
        <w:rPr>
          <w:b/>
          <w:bCs/>
          <w:sz w:val="28"/>
          <w:szCs w:val="28"/>
        </w:rPr>
        <w:t xml:space="preserve">Virtual Environments in Python </w:t>
      </w:r>
      <w:r w:rsidR="007C231B">
        <w:rPr>
          <w:sz w:val="28"/>
          <w:szCs w:val="28"/>
        </w:rPr>
        <w:t xml:space="preserve">– </w:t>
      </w:r>
      <w:r w:rsidR="009C76D2">
        <w:rPr>
          <w:sz w:val="28"/>
          <w:szCs w:val="28"/>
        </w:rPr>
        <w:t xml:space="preserve">It </w:t>
      </w:r>
      <w:r w:rsidR="001E79FA" w:rsidRPr="001E79FA">
        <w:rPr>
          <w:sz w:val="28"/>
          <w:szCs w:val="28"/>
        </w:rPr>
        <w:t>is a self-contained directory that contains a Python interpreter and its own set of libraries and scripts. This allows you to have multiple Python environments with different packages and versions on the same system. Virtual environments are essential in real-life development projects for several reasons</w:t>
      </w:r>
      <w:r w:rsidR="00A12BED">
        <w:rPr>
          <w:sz w:val="28"/>
          <w:szCs w:val="28"/>
        </w:rPr>
        <w:t xml:space="preserve"> </w:t>
      </w:r>
      <w:r w:rsidR="001E79FA" w:rsidRPr="001E79FA">
        <w:rPr>
          <w:sz w:val="28"/>
          <w:szCs w:val="28"/>
        </w:rPr>
        <w:t>:</w:t>
      </w:r>
      <w:r w:rsidR="00607365">
        <w:rPr>
          <w:sz w:val="28"/>
          <w:szCs w:val="28"/>
        </w:rPr>
        <w:t xml:space="preserve">- 1. </w:t>
      </w:r>
      <w:r w:rsidR="00A12BED">
        <w:rPr>
          <w:sz w:val="28"/>
          <w:szCs w:val="28"/>
        </w:rPr>
        <w:t>Version Compatibility</w:t>
      </w:r>
      <w:r w:rsidR="00A12BED">
        <w:rPr>
          <w:sz w:val="28"/>
          <w:szCs w:val="28"/>
        </w:rPr>
        <w:t xml:space="preserve"> </w:t>
      </w:r>
    </w:p>
    <w:p w14:paraId="7E8FF1A2" w14:textId="1CCCC06B" w:rsidR="00607365" w:rsidRDefault="00607365">
      <w:pPr>
        <w:rPr>
          <w:sz w:val="28"/>
          <w:szCs w:val="28"/>
        </w:rPr>
      </w:pPr>
      <w:r>
        <w:rPr>
          <w:sz w:val="28"/>
          <w:szCs w:val="28"/>
        </w:rPr>
        <w:t xml:space="preserve">                                      2.</w:t>
      </w:r>
      <w:r w:rsidR="00C4160D" w:rsidRPr="00C4160D">
        <w:rPr>
          <w:sz w:val="28"/>
          <w:szCs w:val="28"/>
        </w:rPr>
        <w:t xml:space="preserve"> </w:t>
      </w:r>
      <w:r w:rsidR="00C4160D">
        <w:rPr>
          <w:sz w:val="28"/>
          <w:szCs w:val="28"/>
        </w:rPr>
        <w:t>Clean Development and Deployment</w:t>
      </w:r>
    </w:p>
    <w:p w14:paraId="1006EC5C" w14:textId="43F8C91E" w:rsidR="00E1417C" w:rsidRDefault="00E1417C">
      <w:pPr>
        <w:rPr>
          <w:sz w:val="28"/>
          <w:szCs w:val="28"/>
        </w:rPr>
      </w:pPr>
      <w:r>
        <w:rPr>
          <w:sz w:val="28"/>
          <w:szCs w:val="28"/>
        </w:rPr>
        <w:t xml:space="preserve">                                       3.</w:t>
      </w:r>
      <w:r w:rsidR="00A12BED" w:rsidRPr="00A12BED">
        <w:rPr>
          <w:sz w:val="28"/>
          <w:szCs w:val="28"/>
        </w:rPr>
        <w:t xml:space="preserve"> </w:t>
      </w:r>
      <w:r w:rsidR="00A12BED">
        <w:rPr>
          <w:sz w:val="28"/>
          <w:szCs w:val="28"/>
        </w:rPr>
        <w:t>Isolation</w:t>
      </w:r>
    </w:p>
    <w:p w14:paraId="3BCFA600" w14:textId="420F1574" w:rsidR="00E1417C" w:rsidRDefault="00E1417C">
      <w:pPr>
        <w:rPr>
          <w:sz w:val="28"/>
          <w:szCs w:val="28"/>
        </w:rPr>
      </w:pPr>
      <w:r>
        <w:rPr>
          <w:sz w:val="28"/>
          <w:szCs w:val="28"/>
        </w:rPr>
        <w:t xml:space="preserve">                                       4.</w:t>
      </w:r>
      <w:r w:rsidR="00C4160D" w:rsidRPr="00C4160D">
        <w:rPr>
          <w:sz w:val="28"/>
          <w:szCs w:val="28"/>
        </w:rPr>
        <w:t xml:space="preserve"> </w:t>
      </w:r>
      <w:r w:rsidR="00C4160D">
        <w:rPr>
          <w:sz w:val="28"/>
          <w:szCs w:val="28"/>
        </w:rPr>
        <w:t>Dependency Management</w:t>
      </w:r>
    </w:p>
    <w:p w14:paraId="1D7E3B2E" w14:textId="77777777" w:rsidR="00010797" w:rsidRDefault="00010797">
      <w:pPr>
        <w:rPr>
          <w:sz w:val="28"/>
          <w:szCs w:val="28"/>
        </w:rPr>
      </w:pPr>
    </w:p>
    <w:p w14:paraId="5AB4E7EC" w14:textId="3CD23A01" w:rsidR="00010797" w:rsidRPr="00043534" w:rsidRDefault="00043534" w:rsidP="00043534">
      <w:pPr>
        <w:rPr>
          <w:b/>
          <w:bCs/>
          <w:sz w:val="28"/>
          <w:szCs w:val="28"/>
        </w:rPr>
      </w:pPr>
      <w:r>
        <w:rPr>
          <w:b/>
          <w:bCs/>
          <w:sz w:val="28"/>
          <w:szCs w:val="28"/>
        </w:rPr>
        <w:t>-</w:t>
      </w:r>
      <w:r w:rsidR="00010797" w:rsidRPr="00043534">
        <w:rPr>
          <w:b/>
          <w:bCs/>
          <w:sz w:val="28"/>
          <w:szCs w:val="28"/>
        </w:rPr>
        <w:t>Creating and Managing Virtual Environments:</w:t>
      </w:r>
    </w:p>
    <w:p w14:paraId="693241F7" w14:textId="77777777" w:rsidR="00010797" w:rsidRPr="00010797" w:rsidRDefault="00010797" w:rsidP="00010797">
      <w:pPr>
        <w:rPr>
          <w:sz w:val="28"/>
          <w:szCs w:val="28"/>
        </w:rPr>
      </w:pPr>
    </w:p>
    <w:p w14:paraId="48199CE3" w14:textId="77777777" w:rsidR="00010797" w:rsidRPr="00010797" w:rsidRDefault="00010797" w:rsidP="00010797">
      <w:pPr>
        <w:rPr>
          <w:sz w:val="28"/>
          <w:szCs w:val="28"/>
        </w:rPr>
      </w:pPr>
      <w:r w:rsidRPr="00010797">
        <w:rPr>
          <w:sz w:val="28"/>
          <w:szCs w:val="28"/>
        </w:rPr>
        <w:t>Python comes with a built-in module called venv for creating virtual environments. Here are the basic steps:</w:t>
      </w:r>
    </w:p>
    <w:p w14:paraId="19A4897B" w14:textId="77777777" w:rsidR="00010797" w:rsidRPr="00010797" w:rsidRDefault="00010797" w:rsidP="00010797">
      <w:pPr>
        <w:rPr>
          <w:sz w:val="28"/>
          <w:szCs w:val="28"/>
        </w:rPr>
      </w:pPr>
    </w:p>
    <w:p w14:paraId="22E3471E" w14:textId="061A463C" w:rsidR="00010797" w:rsidRDefault="00010797" w:rsidP="00010797">
      <w:pPr>
        <w:pStyle w:val="ListParagraph"/>
        <w:numPr>
          <w:ilvl w:val="0"/>
          <w:numId w:val="36"/>
        </w:numPr>
        <w:rPr>
          <w:sz w:val="28"/>
          <w:szCs w:val="28"/>
        </w:rPr>
      </w:pPr>
      <w:r w:rsidRPr="00EA2393">
        <w:rPr>
          <w:sz w:val="28"/>
          <w:szCs w:val="28"/>
        </w:rPr>
        <w:t>Create a Virtual Environment:</w:t>
      </w:r>
      <w:r w:rsidR="00EA2393">
        <w:rPr>
          <w:sz w:val="28"/>
          <w:szCs w:val="28"/>
        </w:rPr>
        <w:t xml:space="preserve">  </w:t>
      </w:r>
      <w:r w:rsidRPr="00EA2393">
        <w:rPr>
          <w:sz w:val="28"/>
          <w:szCs w:val="28"/>
        </w:rPr>
        <w:t>python -m venv myenv</w:t>
      </w:r>
      <w:r w:rsidR="00AD162D">
        <w:rPr>
          <w:sz w:val="28"/>
          <w:szCs w:val="28"/>
        </w:rPr>
        <w:t xml:space="preserve"> (bash code)</w:t>
      </w:r>
    </w:p>
    <w:p w14:paraId="23EE15D3" w14:textId="7FC7FB84" w:rsidR="00EA2393" w:rsidRPr="00EA2393" w:rsidRDefault="00EA2393" w:rsidP="00EA2393">
      <w:pPr>
        <w:pStyle w:val="ListParagraph"/>
        <w:rPr>
          <w:sz w:val="28"/>
          <w:szCs w:val="28"/>
        </w:rPr>
      </w:pPr>
      <w:r>
        <w:rPr>
          <w:sz w:val="28"/>
          <w:szCs w:val="28"/>
        </w:rPr>
        <w:t xml:space="preserve"> </w:t>
      </w:r>
    </w:p>
    <w:p w14:paraId="042C120F" w14:textId="1A9030FD" w:rsidR="00010797" w:rsidRPr="00010797" w:rsidRDefault="00EA2393" w:rsidP="00010797">
      <w:pPr>
        <w:rPr>
          <w:sz w:val="28"/>
          <w:szCs w:val="28"/>
        </w:rPr>
      </w:pPr>
      <w:r>
        <w:rPr>
          <w:sz w:val="28"/>
          <w:szCs w:val="28"/>
        </w:rPr>
        <w:t xml:space="preserve"> T</w:t>
      </w:r>
      <w:r w:rsidR="00010797" w:rsidRPr="00010797">
        <w:rPr>
          <w:sz w:val="28"/>
          <w:szCs w:val="28"/>
        </w:rPr>
        <w:t xml:space="preserve">his command creates a virtual environment named myenv in the current </w:t>
      </w:r>
      <w:r>
        <w:rPr>
          <w:sz w:val="28"/>
          <w:szCs w:val="28"/>
        </w:rPr>
        <w:t xml:space="preserve">                             </w:t>
      </w:r>
      <w:r w:rsidR="00010797" w:rsidRPr="00010797">
        <w:rPr>
          <w:sz w:val="28"/>
          <w:szCs w:val="28"/>
        </w:rPr>
        <w:t>directory.</w:t>
      </w:r>
    </w:p>
    <w:p w14:paraId="29BD79DB" w14:textId="77777777" w:rsidR="00010797" w:rsidRPr="00010797" w:rsidRDefault="00010797" w:rsidP="00010797">
      <w:pPr>
        <w:rPr>
          <w:sz w:val="28"/>
          <w:szCs w:val="28"/>
        </w:rPr>
      </w:pPr>
    </w:p>
    <w:p w14:paraId="64F88712" w14:textId="51B1539F" w:rsidR="00010797" w:rsidRPr="00AD162D" w:rsidRDefault="00010797" w:rsidP="00AD162D">
      <w:pPr>
        <w:pStyle w:val="ListParagraph"/>
        <w:numPr>
          <w:ilvl w:val="0"/>
          <w:numId w:val="36"/>
        </w:numPr>
        <w:rPr>
          <w:sz w:val="28"/>
          <w:szCs w:val="28"/>
        </w:rPr>
      </w:pPr>
      <w:r w:rsidRPr="00AD162D">
        <w:rPr>
          <w:sz w:val="28"/>
          <w:szCs w:val="28"/>
        </w:rPr>
        <w:t>Activate the Virtual Environment:</w:t>
      </w:r>
    </w:p>
    <w:p w14:paraId="2D62A671" w14:textId="77777777" w:rsidR="00010797" w:rsidRPr="00010797" w:rsidRDefault="00010797" w:rsidP="00010797">
      <w:pPr>
        <w:rPr>
          <w:sz w:val="28"/>
          <w:szCs w:val="28"/>
        </w:rPr>
      </w:pPr>
    </w:p>
    <w:p w14:paraId="41A3050F" w14:textId="2B48D585" w:rsidR="00010797" w:rsidRPr="00AF55F0" w:rsidRDefault="00010797" w:rsidP="00B30E73">
      <w:pPr>
        <w:pStyle w:val="ListParagraph"/>
        <w:numPr>
          <w:ilvl w:val="0"/>
          <w:numId w:val="39"/>
        </w:numPr>
        <w:rPr>
          <w:sz w:val="28"/>
          <w:szCs w:val="28"/>
        </w:rPr>
      </w:pPr>
      <w:r w:rsidRPr="00AF55F0">
        <w:rPr>
          <w:sz w:val="28"/>
          <w:szCs w:val="28"/>
        </w:rPr>
        <w:t>On Windows:</w:t>
      </w:r>
      <w:r w:rsidR="000D5E68" w:rsidRPr="00AF55F0">
        <w:rPr>
          <w:sz w:val="28"/>
          <w:szCs w:val="28"/>
        </w:rPr>
        <w:t xml:space="preserve">   </w:t>
      </w:r>
      <w:r w:rsidRPr="00AF55F0">
        <w:rPr>
          <w:sz w:val="28"/>
          <w:szCs w:val="28"/>
        </w:rPr>
        <w:t>myenv\Scripts\activate</w:t>
      </w:r>
    </w:p>
    <w:p w14:paraId="296F3DCB" w14:textId="1E4F5086" w:rsidR="00010797" w:rsidRPr="00B30E73" w:rsidRDefault="00010797" w:rsidP="00B30E73">
      <w:pPr>
        <w:pStyle w:val="ListParagraph"/>
        <w:numPr>
          <w:ilvl w:val="0"/>
          <w:numId w:val="39"/>
        </w:numPr>
        <w:rPr>
          <w:sz w:val="28"/>
          <w:szCs w:val="28"/>
        </w:rPr>
      </w:pPr>
      <w:r w:rsidRPr="00B30E73">
        <w:rPr>
          <w:sz w:val="28"/>
          <w:szCs w:val="28"/>
        </w:rPr>
        <w:t>On Unix or MacOS:</w:t>
      </w:r>
      <w:r w:rsidR="00AF55F0" w:rsidRPr="00B30E73">
        <w:rPr>
          <w:sz w:val="28"/>
          <w:szCs w:val="28"/>
        </w:rPr>
        <w:t xml:space="preserve">   </w:t>
      </w:r>
      <w:r w:rsidRPr="00B30E73">
        <w:rPr>
          <w:sz w:val="28"/>
          <w:szCs w:val="28"/>
        </w:rPr>
        <w:t>source myenv/bin/activate</w:t>
      </w:r>
    </w:p>
    <w:p w14:paraId="2BA26299" w14:textId="77777777" w:rsidR="00010797" w:rsidRPr="00010797" w:rsidRDefault="00010797" w:rsidP="00010797">
      <w:pPr>
        <w:rPr>
          <w:sz w:val="28"/>
          <w:szCs w:val="28"/>
        </w:rPr>
      </w:pPr>
      <w:r w:rsidRPr="00010797">
        <w:rPr>
          <w:sz w:val="28"/>
          <w:szCs w:val="28"/>
        </w:rPr>
        <w:t>After activation, your terminal prompt should change, indicating that the virtual environment is active.</w:t>
      </w:r>
    </w:p>
    <w:p w14:paraId="0FAD56DC" w14:textId="77777777" w:rsidR="00010797" w:rsidRPr="00010797" w:rsidRDefault="00010797" w:rsidP="00010797">
      <w:pPr>
        <w:rPr>
          <w:sz w:val="28"/>
          <w:szCs w:val="28"/>
        </w:rPr>
      </w:pPr>
    </w:p>
    <w:p w14:paraId="07E9F025" w14:textId="029D984B" w:rsidR="00010797" w:rsidRPr="004E50D2" w:rsidRDefault="00010797" w:rsidP="004E50D2">
      <w:pPr>
        <w:pStyle w:val="ListParagraph"/>
        <w:numPr>
          <w:ilvl w:val="0"/>
          <w:numId w:val="36"/>
        </w:numPr>
        <w:rPr>
          <w:sz w:val="28"/>
          <w:szCs w:val="28"/>
        </w:rPr>
      </w:pPr>
      <w:r w:rsidRPr="004E50D2">
        <w:rPr>
          <w:sz w:val="28"/>
          <w:szCs w:val="28"/>
        </w:rPr>
        <w:t>Install Packages:</w:t>
      </w:r>
    </w:p>
    <w:p w14:paraId="777F9C2E" w14:textId="7BB3208B" w:rsidR="00010797" w:rsidRPr="00010797" w:rsidRDefault="00010797" w:rsidP="00010797">
      <w:pPr>
        <w:rPr>
          <w:sz w:val="28"/>
          <w:szCs w:val="28"/>
        </w:rPr>
      </w:pPr>
      <w:r w:rsidRPr="00010797">
        <w:rPr>
          <w:sz w:val="28"/>
          <w:szCs w:val="28"/>
        </w:rPr>
        <w:lastRenderedPageBreak/>
        <w:t>Now, you can use pip to install packages within the virtual environment:</w:t>
      </w:r>
    </w:p>
    <w:p w14:paraId="75977603" w14:textId="11D27330" w:rsidR="00010797" w:rsidRPr="004E50D2" w:rsidRDefault="00010797" w:rsidP="004E50D2">
      <w:pPr>
        <w:pStyle w:val="ListParagraph"/>
        <w:numPr>
          <w:ilvl w:val="0"/>
          <w:numId w:val="37"/>
        </w:numPr>
        <w:rPr>
          <w:sz w:val="28"/>
          <w:szCs w:val="28"/>
        </w:rPr>
      </w:pPr>
      <w:r w:rsidRPr="004E50D2">
        <w:rPr>
          <w:sz w:val="28"/>
          <w:szCs w:val="28"/>
        </w:rPr>
        <w:t>pip install package_name</w:t>
      </w:r>
    </w:p>
    <w:p w14:paraId="0C7F15F7" w14:textId="77777777" w:rsidR="004E50D2" w:rsidRDefault="004E50D2" w:rsidP="00010797">
      <w:pPr>
        <w:rPr>
          <w:sz w:val="28"/>
          <w:szCs w:val="28"/>
        </w:rPr>
      </w:pPr>
    </w:p>
    <w:p w14:paraId="29D343B9" w14:textId="77777777" w:rsidR="004E50D2" w:rsidRDefault="004E50D2" w:rsidP="00010797">
      <w:pPr>
        <w:rPr>
          <w:sz w:val="28"/>
          <w:szCs w:val="28"/>
        </w:rPr>
      </w:pPr>
    </w:p>
    <w:p w14:paraId="4E97411B" w14:textId="63928D38" w:rsidR="00010797" w:rsidRPr="004230D7" w:rsidRDefault="00010797" w:rsidP="004230D7">
      <w:pPr>
        <w:pStyle w:val="ListParagraph"/>
        <w:numPr>
          <w:ilvl w:val="0"/>
          <w:numId w:val="36"/>
        </w:numPr>
        <w:rPr>
          <w:sz w:val="28"/>
          <w:szCs w:val="28"/>
        </w:rPr>
      </w:pPr>
      <w:r w:rsidRPr="004230D7">
        <w:rPr>
          <w:sz w:val="28"/>
          <w:szCs w:val="28"/>
        </w:rPr>
        <w:t>Deactivate the Virtual Environment:</w:t>
      </w:r>
    </w:p>
    <w:p w14:paraId="41582829" w14:textId="27837F79" w:rsidR="00010797" w:rsidRPr="00010797" w:rsidRDefault="00010797" w:rsidP="00010797">
      <w:pPr>
        <w:rPr>
          <w:sz w:val="28"/>
          <w:szCs w:val="28"/>
        </w:rPr>
      </w:pPr>
    </w:p>
    <w:p w14:paraId="6E09726D" w14:textId="2C6BC79F" w:rsidR="00010797" w:rsidRPr="004230D7" w:rsidRDefault="00010797" w:rsidP="004230D7">
      <w:pPr>
        <w:pStyle w:val="ListParagraph"/>
        <w:numPr>
          <w:ilvl w:val="0"/>
          <w:numId w:val="37"/>
        </w:numPr>
        <w:rPr>
          <w:sz w:val="28"/>
          <w:szCs w:val="28"/>
        </w:rPr>
      </w:pPr>
      <w:r w:rsidRPr="004230D7">
        <w:rPr>
          <w:sz w:val="28"/>
          <w:szCs w:val="28"/>
        </w:rPr>
        <w:t>deactivate</w:t>
      </w:r>
    </w:p>
    <w:p w14:paraId="7B77AF03" w14:textId="77777777" w:rsidR="00010797" w:rsidRPr="00010797" w:rsidRDefault="00010797" w:rsidP="00010797">
      <w:pPr>
        <w:rPr>
          <w:sz w:val="28"/>
          <w:szCs w:val="28"/>
        </w:rPr>
      </w:pPr>
      <w:r w:rsidRPr="00010797">
        <w:rPr>
          <w:sz w:val="28"/>
          <w:szCs w:val="28"/>
        </w:rPr>
        <w:t>This command deactivates the virtual environment and returns you to the global Python environment.</w:t>
      </w:r>
    </w:p>
    <w:p w14:paraId="39820A30" w14:textId="77777777" w:rsidR="00010797" w:rsidRPr="00010797" w:rsidRDefault="00010797" w:rsidP="00010797">
      <w:pPr>
        <w:rPr>
          <w:sz w:val="28"/>
          <w:szCs w:val="28"/>
        </w:rPr>
      </w:pPr>
    </w:p>
    <w:p w14:paraId="4CCDB644" w14:textId="101466AE" w:rsidR="00010797" w:rsidRPr="004230D7" w:rsidRDefault="00010797" w:rsidP="004230D7">
      <w:pPr>
        <w:pStyle w:val="ListParagraph"/>
        <w:numPr>
          <w:ilvl w:val="0"/>
          <w:numId w:val="36"/>
        </w:numPr>
        <w:rPr>
          <w:sz w:val="28"/>
          <w:szCs w:val="28"/>
        </w:rPr>
      </w:pPr>
      <w:r w:rsidRPr="004230D7">
        <w:rPr>
          <w:sz w:val="28"/>
          <w:szCs w:val="28"/>
        </w:rPr>
        <w:t>Managing Virtual Environments with virtualenv and pipenv:</w:t>
      </w:r>
    </w:p>
    <w:p w14:paraId="0AD63EF3" w14:textId="77777777" w:rsidR="00010797" w:rsidRPr="00010797" w:rsidRDefault="00010797" w:rsidP="00010797">
      <w:pPr>
        <w:rPr>
          <w:sz w:val="28"/>
          <w:szCs w:val="28"/>
        </w:rPr>
      </w:pPr>
    </w:p>
    <w:p w14:paraId="4036E082" w14:textId="31307917" w:rsidR="00010797" w:rsidRDefault="00010797" w:rsidP="00010797">
      <w:pPr>
        <w:rPr>
          <w:sz w:val="28"/>
          <w:szCs w:val="28"/>
        </w:rPr>
      </w:pPr>
      <w:r w:rsidRPr="00010797">
        <w:rPr>
          <w:sz w:val="28"/>
          <w:szCs w:val="28"/>
        </w:rPr>
        <w:t>Alternatively, you can use third-party tools like virtualenv and pipenv for virtual environment management. Install them using:</w:t>
      </w:r>
    </w:p>
    <w:p w14:paraId="0A5B7076" w14:textId="77777777" w:rsidR="004230D7" w:rsidRPr="00010797" w:rsidRDefault="004230D7" w:rsidP="00010797">
      <w:pPr>
        <w:rPr>
          <w:sz w:val="28"/>
          <w:szCs w:val="28"/>
        </w:rPr>
      </w:pPr>
    </w:p>
    <w:p w14:paraId="144FB6B8" w14:textId="5EF79A15" w:rsidR="00010797" w:rsidRPr="0036377B" w:rsidRDefault="00010797" w:rsidP="0036377B">
      <w:pPr>
        <w:pStyle w:val="ListParagraph"/>
        <w:numPr>
          <w:ilvl w:val="0"/>
          <w:numId w:val="37"/>
        </w:numPr>
        <w:rPr>
          <w:sz w:val="28"/>
          <w:szCs w:val="28"/>
        </w:rPr>
      </w:pPr>
      <w:r w:rsidRPr="0036377B">
        <w:rPr>
          <w:sz w:val="28"/>
          <w:szCs w:val="28"/>
        </w:rPr>
        <w:t>pip install virtualenv</w:t>
      </w:r>
    </w:p>
    <w:p w14:paraId="1BB37AB2" w14:textId="18C8BCB1" w:rsidR="00010797" w:rsidRPr="00010797" w:rsidRDefault="00010797" w:rsidP="00010797">
      <w:pPr>
        <w:rPr>
          <w:sz w:val="28"/>
          <w:szCs w:val="28"/>
        </w:rPr>
      </w:pPr>
      <w:r w:rsidRPr="00010797">
        <w:rPr>
          <w:sz w:val="28"/>
          <w:szCs w:val="28"/>
        </w:rPr>
        <w:t>or</w:t>
      </w:r>
    </w:p>
    <w:p w14:paraId="4F76D1AF" w14:textId="503F175F" w:rsidR="00010797" w:rsidRPr="0036377B" w:rsidRDefault="00010797" w:rsidP="0036377B">
      <w:pPr>
        <w:pStyle w:val="ListParagraph"/>
        <w:numPr>
          <w:ilvl w:val="0"/>
          <w:numId w:val="37"/>
        </w:numPr>
        <w:rPr>
          <w:sz w:val="28"/>
          <w:szCs w:val="28"/>
        </w:rPr>
      </w:pPr>
      <w:r w:rsidRPr="0036377B">
        <w:rPr>
          <w:sz w:val="28"/>
          <w:szCs w:val="28"/>
        </w:rPr>
        <w:t>pip install pipenv</w:t>
      </w:r>
    </w:p>
    <w:p w14:paraId="1C570A4E" w14:textId="77777777" w:rsidR="00010797" w:rsidRPr="00010797" w:rsidRDefault="00010797" w:rsidP="00010797">
      <w:pPr>
        <w:rPr>
          <w:sz w:val="28"/>
          <w:szCs w:val="28"/>
        </w:rPr>
      </w:pPr>
      <w:r w:rsidRPr="00010797">
        <w:rPr>
          <w:sz w:val="28"/>
          <w:szCs w:val="28"/>
        </w:rPr>
        <w:t>Then, you can create and manage virtual environments using commands provided by these tools. For example:</w:t>
      </w:r>
    </w:p>
    <w:p w14:paraId="5233231C" w14:textId="77777777" w:rsidR="00010797" w:rsidRPr="00010797" w:rsidRDefault="00010797" w:rsidP="00010797">
      <w:pPr>
        <w:rPr>
          <w:sz w:val="28"/>
          <w:szCs w:val="28"/>
        </w:rPr>
      </w:pPr>
    </w:p>
    <w:p w14:paraId="04FBAECB" w14:textId="2FEABA6F" w:rsidR="00010797" w:rsidRPr="00B30E73" w:rsidRDefault="00010797" w:rsidP="00B30E73">
      <w:pPr>
        <w:pStyle w:val="ListParagraph"/>
        <w:numPr>
          <w:ilvl w:val="0"/>
          <w:numId w:val="38"/>
        </w:numPr>
        <w:rPr>
          <w:sz w:val="28"/>
          <w:szCs w:val="28"/>
        </w:rPr>
      </w:pPr>
      <w:r w:rsidRPr="00B30E73">
        <w:rPr>
          <w:sz w:val="28"/>
          <w:szCs w:val="28"/>
        </w:rPr>
        <w:t>With virtualenv:</w:t>
      </w:r>
    </w:p>
    <w:p w14:paraId="466D46FC" w14:textId="21F63E59" w:rsidR="00010797" w:rsidRPr="00B30E73" w:rsidRDefault="00010797" w:rsidP="00B30E73">
      <w:pPr>
        <w:pStyle w:val="ListParagraph"/>
        <w:numPr>
          <w:ilvl w:val="0"/>
          <w:numId w:val="37"/>
        </w:numPr>
        <w:rPr>
          <w:sz w:val="28"/>
          <w:szCs w:val="28"/>
        </w:rPr>
      </w:pPr>
      <w:r w:rsidRPr="00B30E73">
        <w:rPr>
          <w:sz w:val="28"/>
          <w:szCs w:val="28"/>
        </w:rPr>
        <w:t>virtualenv myenv</w:t>
      </w:r>
    </w:p>
    <w:p w14:paraId="694915F3" w14:textId="78820DA9" w:rsidR="00010797" w:rsidRDefault="00B30E73" w:rsidP="00010797">
      <w:pPr>
        <w:rPr>
          <w:sz w:val="28"/>
          <w:szCs w:val="28"/>
        </w:rPr>
      </w:pPr>
      <w:r>
        <w:rPr>
          <w:sz w:val="28"/>
          <w:szCs w:val="28"/>
        </w:rPr>
        <w:t xml:space="preserve">            </w:t>
      </w:r>
      <w:r w:rsidR="00010797" w:rsidRPr="00010797">
        <w:rPr>
          <w:sz w:val="28"/>
          <w:szCs w:val="28"/>
        </w:rPr>
        <w:t>source myenv/bin/activate</w:t>
      </w:r>
    </w:p>
    <w:p w14:paraId="01444363" w14:textId="77777777" w:rsidR="00B30E73" w:rsidRDefault="00B30E73" w:rsidP="00010797">
      <w:pPr>
        <w:rPr>
          <w:sz w:val="28"/>
          <w:szCs w:val="28"/>
        </w:rPr>
      </w:pPr>
    </w:p>
    <w:p w14:paraId="6BCBFD7D" w14:textId="77777777" w:rsidR="00B30E73" w:rsidRPr="00010797" w:rsidRDefault="00B30E73" w:rsidP="00010797">
      <w:pPr>
        <w:rPr>
          <w:sz w:val="28"/>
          <w:szCs w:val="28"/>
        </w:rPr>
      </w:pPr>
    </w:p>
    <w:p w14:paraId="05020E8E" w14:textId="27A1EB6E" w:rsidR="00010797" w:rsidRDefault="00010797" w:rsidP="00010797">
      <w:pPr>
        <w:pStyle w:val="ListParagraph"/>
        <w:numPr>
          <w:ilvl w:val="0"/>
          <w:numId w:val="38"/>
        </w:numPr>
        <w:rPr>
          <w:sz w:val="28"/>
          <w:szCs w:val="28"/>
        </w:rPr>
      </w:pPr>
      <w:r w:rsidRPr="00B30E73">
        <w:rPr>
          <w:sz w:val="28"/>
          <w:szCs w:val="28"/>
        </w:rPr>
        <w:t>With pipenv:</w:t>
      </w:r>
    </w:p>
    <w:p w14:paraId="47F0493F" w14:textId="77777777" w:rsidR="00B30E73" w:rsidRPr="00B30E73" w:rsidRDefault="00B30E73" w:rsidP="00B30E73">
      <w:pPr>
        <w:pStyle w:val="ListParagraph"/>
        <w:rPr>
          <w:sz w:val="28"/>
          <w:szCs w:val="28"/>
        </w:rPr>
      </w:pPr>
    </w:p>
    <w:p w14:paraId="3AF50D77" w14:textId="6746ED6E" w:rsidR="00010797" w:rsidRPr="00B30E73" w:rsidRDefault="00010797" w:rsidP="00B30E73">
      <w:pPr>
        <w:pStyle w:val="ListParagraph"/>
        <w:numPr>
          <w:ilvl w:val="0"/>
          <w:numId w:val="37"/>
        </w:numPr>
        <w:rPr>
          <w:sz w:val="28"/>
          <w:szCs w:val="28"/>
        </w:rPr>
      </w:pPr>
      <w:r w:rsidRPr="00B30E73">
        <w:rPr>
          <w:sz w:val="28"/>
          <w:szCs w:val="28"/>
        </w:rPr>
        <w:t>pipenv install</w:t>
      </w:r>
    </w:p>
    <w:p w14:paraId="66126AB1" w14:textId="1E8675A2" w:rsidR="00010797" w:rsidRPr="00010797" w:rsidRDefault="00B30E73" w:rsidP="00010797">
      <w:pPr>
        <w:rPr>
          <w:sz w:val="28"/>
          <w:szCs w:val="28"/>
        </w:rPr>
      </w:pPr>
      <w:r>
        <w:rPr>
          <w:sz w:val="28"/>
          <w:szCs w:val="28"/>
        </w:rPr>
        <w:t xml:space="preserve">           </w:t>
      </w:r>
      <w:r w:rsidR="00010797" w:rsidRPr="00010797">
        <w:rPr>
          <w:sz w:val="28"/>
          <w:szCs w:val="28"/>
        </w:rPr>
        <w:t>pipenv shell</w:t>
      </w:r>
    </w:p>
    <w:p w14:paraId="39D4DDF2" w14:textId="6B93E7AF" w:rsidR="00010797" w:rsidRDefault="00010797" w:rsidP="00010797">
      <w:pPr>
        <w:rPr>
          <w:sz w:val="28"/>
          <w:szCs w:val="28"/>
        </w:rPr>
      </w:pPr>
      <w:r w:rsidRPr="00010797">
        <w:rPr>
          <w:sz w:val="28"/>
          <w:szCs w:val="28"/>
        </w:rPr>
        <w:t>Choose the tool that best fits your workflow and project requirements. Each has its strengths and features for managing virtual environments and dependencies.</w:t>
      </w:r>
    </w:p>
    <w:p w14:paraId="03F37C56" w14:textId="77777777" w:rsidR="00A12BED" w:rsidRDefault="00A12BED">
      <w:pPr>
        <w:rPr>
          <w:sz w:val="28"/>
          <w:szCs w:val="28"/>
        </w:rPr>
      </w:pPr>
    </w:p>
    <w:p w14:paraId="421EF327" w14:textId="77777777" w:rsidR="005A661A" w:rsidRDefault="005A661A">
      <w:pPr>
        <w:rPr>
          <w:sz w:val="28"/>
          <w:szCs w:val="28"/>
        </w:rPr>
      </w:pPr>
    </w:p>
    <w:p w14:paraId="4696034E" w14:textId="77777777" w:rsidR="005A661A" w:rsidRDefault="005A661A">
      <w:pPr>
        <w:rPr>
          <w:sz w:val="28"/>
          <w:szCs w:val="28"/>
        </w:rPr>
      </w:pPr>
    </w:p>
    <w:p w14:paraId="01A11FB4" w14:textId="77777777" w:rsidR="005A661A" w:rsidRDefault="005A661A">
      <w:pPr>
        <w:rPr>
          <w:sz w:val="28"/>
          <w:szCs w:val="28"/>
        </w:rPr>
      </w:pPr>
    </w:p>
    <w:p w14:paraId="3813CE5E" w14:textId="77777777" w:rsidR="005A661A" w:rsidRDefault="005A661A">
      <w:pPr>
        <w:rPr>
          <w:sz w:val="28"/>
          <w:szCs w:val="28"/>
        </w:rPr>
      </w:pPr>
    </w:p>
    <w:p w14:paraId="49175F24" w14:textId="77777777" w:rsidR="005A661A" w:rsidRDefault="005A661A">
      <w:pPr>
        <w:rPr>
          <w:sz w:val="28"/>
          <w:szCs w:val="28"/>
        </w:rPr>
      </w:pPr>
    </w:p>
    <w:p w14:paraId="2964BE5C" w14:textId="77777777" w:rsidR="005A661A" w:rsidRDefault="005A661A">
      <w:pPr>
        <w:rPr>
          <w:sz w:val="28"/>
          <w:szCs w:val="28"/>
        </w:rPr>
      </w:pPr>
    </w:p>
    <w:p w14:paraId="5BB140CA" w14:textId="77777777" w:rsidR="009D7328" w:rsidRDefault="009D7328">
      <w:pPr>
        <w:rPr>
          <w:sz w:val="28"/>
          <w:szCs w:val="28"/>
        </w:rPr>
      </w:pPr>
    </w:p>
    <w:p w14:paraId="7DB8DD5D" w14:textId="2D5165DC" w:rsidR="009D7328" w:rsidRDefault="009D7328">
      <w:pPr>
        <w:rPr>
          <w:b/>
          <w:bCs/>
          <w:sz w:val="28"/>
          <w:szCs w:val="28"/>
        </w:rPr>
      </w:pPr>
      <w:r w:rsidRPr="00555EFA">
        <w:rPr>
          <w:b/>
          <w:bCs/>
          <w:sz w:val="28"/>
          <w:szCs w:val="28"/>
        </w:rPr>
        <w:t>Q2</w:t>
      </w:r>
      <w:r>
        <w:rPr>
          <w:sz w:val="28"/>
          <w:szCs w:val="28"/>
        </w:rPr>
        <w:t xml:space="preserve">. </w:t>
      </w:r>
      <w:r w:rsidRPr="009D7328">
        <w:rPr>
          <w:b/>
          <w:bCs/>
          <w:sz w:val="28"/>
          <w:szCs w:val="28"/>
        </w:rPr>
        <w:t>Discuss the differences between Python 2 and Python 3. Why is it crucial for businesses and developers to migrate to Python 3 in real-world scenarios?</w:t>
      </w:r>
    </w:p>
    <w:p w14:paraId="002E61DE" w14:textId="77777777" w:rsidR="00555EFA" w:rsidRDefault="00555EFA">
      <w:pPr>
        <w:rPr>
          <w:b/>
          <w:bCs/>
          <w:sz w:val="28"/>
          <w:szCs w:val="28"/>
        </w:rPr>
      </w:pPr>
    </w:p>
    <w:p w14:paraId="7686C993" w14:textId="511A17C1" w:rsidR="00501EE8" w:rsidRPr="00076E22" w:rsidRDefault="00555EFA" w:rsidP="00501EE8">
      <w:pPr>
        <w:rPr>
          <w:b/>
          <w:bCs/>
          <w:sz w:val="28"/>
          <w:szCs w:val="28"/>
        </w:rPr>
      </w:pPr>
      <w:r>
        <w:rPr>
          <w:b/>
          <w:bCs/>
          <w:sz w:val="28"/>
          <w:szCs w:val="28"/>
        </w:rPr>
        <w:t>Ans</w:t>
      </w:r>
      <w:r w:rsidR="00501EE8">
        <w:rPr>
          <w:b/>
          <w:bCs/>
          <w:sz w:val="28"/>
          <w:szCs w:val="28"/>
        </w:rPr>
        <w:t xml:space="preserve"> </w:t>
      </w:r>
      <w:r w:rsidR="00076E22">
        <w:rPr>
          <w:b/>
          <w:bCs/>
          <w:sz w:val="28"/>
          <w:szCs w:val="28"/>
        </w:rPr>
        <w:t xml:space="preserve">  </w:t>
      </w:r>
      <w:r w:rsidR="00501EE8" w:rsidRPr="00076E22">
        <w:rPr>
          <w:sz w:val="28"/>
          <w:szCs w:val="28"/>
        </w:rPr>
        <w:t>Differences between Python 2 and Python 3:</w:t>
      </w:r>
    </w:p>
    <w:p w14:paraId="2BEFF647" w14:textId="77777777" w:rsidR="00501EE8" w:rsidRPr="00076E22" w:rsidRDefault="00501EE8" w:rsidP="00501EE8">
      <w:pPr>
        <w:rPr>
          <w:sz w:val="28"/>
          <w:szCs w:val="28"/>
        </w:rPr>
      </w:pPr>
    </w:p>
    <w:p w14:paraId="2FC7CE99" w14:textId="4CC8C2C3" w:rsidR="00501EE8" w:rsidRPr="00076E22" w:rsidRDefault="00501EE8" w:rsidP="00076E22">
      <w:pPr>
        <w:pStyle w:val="ListParagraph"/>
        <w:numPr>
          <w:ilvl w:val="0"/>
          <w:numId w:val="40"/>
        </w:numPr>
        <w:rPr>
          <w:sz w:val="28"/>
          <w:szCs w:val="28"/>
        </w:rPr>
      </w:pPr>
      <w:r w:rsidRPr="00076E22">
        <w:rPr>
          <w:sz w:val="28"/>
          <w:szCs w:val="28"/>
        </w:rPr>
        <w:t>Print Statement:</w:t>
      </w:r>
    </w:p>
    <w:p w14:paraId="1F4D7E07" w14:textId="77777777" w:rsidR="00501EE8" w:rsidRPr="00076E22" w:rsidRDefault="00501EE8" w:rsidP="00501EE8">
      <w:pPr>
        <w:rPr>
          <w:sz w:val="28"/>
          <w:szCs w:val="28"/>
        </w:rPr>
      </w:pPr>
    </w:p>
    <w:p w14:paraId="7AE8A017" w14:textId="44D20EF7" w:rsidR="00501EE8" w:rsidRPr="00076E22" w:rsidRDefault="00501EE8" w:rsidP="00076E22">
      <w:pPr>
        <w:pStyle w:val="ListParagraph"/>
        <w:numPr>
          <w:ilvl w:val="0"/>
          <w:numId w:val="38"/>
        </w:numPr>
        <w:rPr>
          <w:sz w:val="28"/>
          <w:szCs w:val="28"/>
        </w:rPr>
      </w:pPr>
      <w:r w:rsidRPr="00076E22">
        <w:rPr>
          <w:sz w:val="28"/>
          <w:szCs w:val="28"/>
        </w:rPr>
        <w:t>Python 2: print is a statement (e.g., print "Hello").</w:t>
      </w:r>
    </w:p>
    <w:p w14:paraId="4952927C" w14:textId="494A9489" w:rsidR="00501EE8" w:rsidRDefault="00501EE8" w:rsidP="00076E22">
      <w:pPr>
        <w:pStyle w:val="ListParagraph"/>
        <w:numPr>
          <w:ilvl w:val="0"/>
          <w:numId w:val="38"/>
        </w:numPr>
        <w:rPr>
          <w:sz w:val="28"/>
          <w:szCs w:val="28"/>
        </w:rPr>
      </w:pPr>
      <w:r w:rsidRPr="00076E22">
        <w:rPr>
          <w:sz w:val="28"/>
          <w:szCs w:val="28"/>
        </w:rPr>
        <w:t>Python 3: print is a function (e.g., print("Hello")).</w:t>
      </w:r>
    </w:p>
    <w:p w14:paraId="606CE16D" w14:textId="77777777" w:rsidR="00076E22" w:rsidRDefault="00076E22" w:rsidP="00076E22">
      <w:pPr>
        <w:pStyle w:val="ListParagraph"/>
        <w:rPr>
          <w:sz w:val="28"/>
          <w:szCs w:val="28"/>
        </w:rPr>
      </w:pPr>
    </w:p>
    <w:p w14:paraId="42060271" w14:textId="77777777" w:rsidR="00076E22" w:rsidRPr="00076E22" w:rsidRDefault="00076E22" w:rsidP="00076E22">
      <w:pPr>
        <w:pStyle w:val="ListParagraph"/>
        <w:rPr>
          <w:sz w:val="28"/>
          <w:szCs w:val="28"/>
        </w:rPr>
      </w:pPr>
    </w:p>
    <w:p w14:paraId="7FCA69E6" w14:textId="263ED507" w:rsidR="00501EE8" w:rsidRDefault="00501EE8" w:rsidP="00076E22">
      <w:pPr>
        <w:pStyle w:val="ListParagraph"/>
        <w:numPr>
          <w:ilvl w:val="0"/>
          <w:numId w:val="40"/>
        </w:numPr>
        <w:rPr>
          <w:sz w:val="28"/>
          <w:szCs w:val="28"/>
        </w:rPr>
      </w:pPr>
      <w:r w:rsidRPr="00076E22">
        <w:rPr>
          <w:sz w:val="28"/>
          <w:szCs w:val="28"/>
        </w:rPr>
        <w:t>Integer Division:</w:t>
      </w:r>
    </w:p>
    <w:p w14:paraId="573D69CC" w14:textId="77777777" w:rsidR="00EC635E" w:rsidRPr="00076E22" w:rsidRDefault="00EC635E" w:rsidP="00EC635E">
      <w:pPr>
        <w:pStyle w:val="ListParagraph"/>
        <w:rPr>
          <w:sz w:val="28"/>
          <w:szCs w:val="28"/>
        </w:rPr>
      </w:pPr>
    </w:p>
    <w:p w14:paraId="20675420" w14:textId="73605FF3" w:rsidR="00501EE8" w:rsidRPr="00EC635E" w:rsidRDefault="00501EE8" w:rsidP="00EC635E">
      <w:pPr>
        <w:pStyle w:val="ListParagraph"/>
        <w:numPr>
          <w:ilvl w:val="0"/>
          <w:numId w:val="38"/>
        </w:numPr>
        <w:rPr>
          <w:sz w:val="28"/>
          <w:szCs w:val="28"/>
        </w:rPr>
      </w:pPr>
      <w:r w:rsidRPr="00EC635E">
        <w:rPr>
          <w:sz w:val="28"/>
          <w:szCs w:val="28"/>
        </w:rPr>
        <w:t>Python 2: / performs integer division if both operands are integers.</w:t>
      </w:r>
    </w:p>
    <w:p w14:paraId="37130739" w14:textId="791F1D30" w:rsidR="00501EE8" w:rsidRDefault="00501EE8" w:rsidP="00076E22">
      <w:pPr>
        <w:pStyle w:val="ListParagraph"/>
        <w:numPr>
          <w:ilvl w:val="0"/>
          <w:numId w:val="38"/>
        </w:numPr>
        <w:rPr>
          <w:sz w:val="28"/>
          <w:szCs w:val="28"/>
        </w:rPr>
      </w:pPr>
      <w:r w:rsidRPr="00076E22">
        <w:rPr>
          <w:sz w:val="28"/>
          <w:szCs w:val="28"/>
        </w:rPr>
        <w:t>Python 3: // performs integer division, and / always performs true division.</w:t>
      </w:r>
    </w:p>
    <w:p w14:paraId="185C0E8A" w14:textId="77777777" w:rsidR="00EC635E" w:rsidRPr="00076E22" w:rsidRDefault="00EC635E" w:rsidP="00EC635E">
      <w:pPr>
        <w:pStyle w:val="ListParagraph"/>
        <w:rPr>
          <w:sz w:val="28"/>
          <w:szCs w:val="28"/>
        </w:rPr>
      </w:pPr>
    </w:p>
    <w:p w14:paraId="7008E700" w14:textId="45110069" w:rsidR="00501EE8" w:rsidRPr="00076E22" w:rsidRDefault="00501EE8" w:rsidP="00076E22">
      <w:pPr>
        <w:pStyle w:val="ListParagraph"/>
        <w:numPr>
          <w:ilvl w:val="0"/>
          <w:numId w:val="40"/>
        </w:numPr>
        <w:rPr>
          <w:sz w:val="28"/>
          <w:szCs w:val="28"/>
        </w:rPr>
      </w:pPr>
      <w:r w:rsidRPr="00076E22">
        <w:rPr>
          <w:sz w:val="28"/>
          <w:szCs w:val="28"/>
        </w:rPr>
        <w:t>Unicode Support:</w:t>
      </w:r>
    </w:p>
    <w:p w14:paraId="2092EE47" w14:textId="77777777" w:rsidR="00501EE8" w:rsidRPr="00076E22" w:rsidRDefault="00501EE8" w:rsidP="00501EE8">
      <w:pPr>
        <w:rPr>
          <w:sz w:val="28"/>
          <w:szCs w:val="28"/>
        </w:rPr>
      </w:pPr>
    </w:p>
    <w:p w14:paraId="3FCBD643" w14:textId="26D43E25" w:rsidR="00501EE8" w:rsidRPr="00EC635E" w:rsidRDefault="00501EE8" w:rsidP="00EC635E">
      <w:pPr>
        <w:pStyle w:val="ListParagraph"/>
        <w:numPr>
          <w:ilvl w:val="0"/>
          <w:numId w:val="38"/>
        </w:numPr>
        <w:rPr>
          <w:sz w:val="28"/>
          <w:szCs w:val="28"/>
        </w:rPr>
      </w:pPr>
      <w:r w:rsidRPr="00EC635E">
        <w:rPr>
          <w:sz w:val="28"/>
          <w:szCs w:val="28"/>
        </w:rPr>
        <w:t>Python 2: Strings are ASCII by default, and Unicode support is available</w:t>
      </w:r>
      <w:r w:rsidR="000128E2">
        <w:rPr>
          <w:sz w:val="28"/>
          <w:szCs w:val="28"/>
        </w:rPr>
        <w:t xml:space="preserve"> </w:t>
      </w:r>
      <w:r w:rsidRPr="00EC635E">
        <w:rPr>
          <w:sz w:val="28"/>
          <w:szCs w:val="28"/>
        </w:rPr>
        <w:t>using u'unicode_string'.</w:t>
      </w:r>
    </w:p>
    <w:p w14:paraId="09E79239" w14:textId="305B92E8" w:rsidR="00501EE8" w:rsidRPr="00EC635E" w:rsidRDefault="00501EE8" w:rsidP="00EC635E">
      <w:pPr>
        <w:pStyle w:val="ListParagraph"/>
        <w:numPr>
          <w:ilvl w:val="0"/>
          <w:numId w:val="38"/>
        </w:numPr>
        <w:rPr>
          <w:sz w:val="28"/>
          <w:szCs w:val="28"/>
        </w:rPr>
      </w:pPr>
      <w:r w:rsidRPr="00EC635E">
        <w:rPr>
          <w:sz w:val="28"/>
          <w:szCs w:val="28"/>
        </w:rPr>
        <w:t>Python 3: Strings are Unicode by default ('unicode_string').</w:t>
      </w:r>
    </w:p>
    <w:p w14:paraId="45885693" w14:textId="77777777" w:rsidR="000128E2" w:rsidRDefault="000128E2" w:rsidP="000128E2">
      <w:pPr>
        <w:ind w:left="720"/>
        <w:rPr>
          <w:sz w:val="28"/>
          <w:szCs w:val="28"/>
        </w:rPr>
      </w:pPr>
    </w:p>
    <w:p w14:paraId="13E14BEF" w14:textId="00C61E8B" w:rsidR="00501EE8" w:rsidRPr="000128E2" w:rsidRDefault="00501EE8" w:rsidP="000128E2">
      <w:pPr>
        <w:pStyle w:val="ListParagraph"/>
        <w:numPr>
          <w:ilvl w:val="0"/>
          <w:numId w:val="40"/>
        </w:numPr>
        <w:rPr>
          <w:sz w:val="28"/>
          <w:szCs w:val="28"/>
        </w:rPr>
      </w:pPr>
      <w:r w:rsidRPr="000128E2">
        <w:rPr>
          <w:sz w:val="28"/>
          <w:szCs w:val="28"/>
        </w:rPr>
        <w:t>xrange():</w:t>
      </w:r>
    </w:p>
    <w:p w14:paraId="452ABE48" w14:textId="77777777" w:rsidR="00501EE8" w:rsidRPr="00076E22" w:rsidRDefault="00501EE8" w:rsidP="00501EE8">
      <w:pPr>
        <w:rPr>
          <w:sz w:val="28"/>
          <w:szCs w:val="28"/>
        </w:rPr>
      </w:pPr>
    </w:p>
    <w:p w14:paraId="13D29B50" w14:textId="1152E97F" w:rsidR="00501EE8" w:rsidRPr="001B6DC7" w:rsidRDefault="00501EE8" w:rsidP="001B6DC7">
      <w:pPr>
        <w:pStyle w:val="ListParagraph"/>
        <w:numPr>
          <w:ilvl w:val="0"/>
          <w:numId w:val="38"/>
        </w:numPr>
        <w:rPr>
          <w:sz w:val="28"/>
          <w:szCs w:val="28"/>
        </w:rPr>
      </w:pPr>
      <w:r w:rsidRPr="001B6DC7">
        <w:rPr>
          <w:sz w:val="28"/>
          <w:szCs w:val="28"/>
        </w:rPr>
        <w:t>Python 2: xrange() provides an iterator for ranges, saving memory compared to range().</w:t>
      </w:r>
    </w:p>
    <w:p w14:paraId="119D06A9" w14:textId="0622F3EC" w:rsidR="00501EE8" w:rsidRDefault="00501EE8" w:rsidP="001B6DC7">
      <w:pPr>
        <w:pStyle w:val="ListParagraph"/>
        <w:numPr>
          <w:ilvl w:val="0"/>
          <w:numId w:val="38"/>
        </w:numPr>
        <w:rPr>
          <w:sz w:val="28"/>
          <w:szCs w:val="28"/>
        </w:rPr>
      </w:pPr>
      <w:r w:rsidRPr="001B6DC7">
        <w:rPr>
          <w:sz w:val="28"/>
          <w:szCs w:val="28"/>
        </w:rPr>
        <w:t>Python 3: range() behaves like xrange() in Python 2, and there's no xrange() in Python 3.</w:t>
      </w:r>
    </w:p>
    <w:p w14:paraId="461B21B6" w14:textId="77777777" w:rsidR="001B6DC7" w:rsidRPr="001B6DC7" w:rsidRDefault="001B6DC7" w:rsidP="001B6DC7">
      <w:pPr>
        <w:pStyle w:val="ListParagraph"/>
        <w:rPr>
          <w:sz w:val="28"/>
          <w:szCs w:val="28"/>
        </w:rPr>
      </w:pPr>
    </w:p>
    <w:p w14:paraId="50153685" w14:textId="08D08C4B" w:rsidR="00501EE8" w:rsidRPr="001B6DC7" w:rsidRDefault="00501EE8" w:rsidP="001B6DC7">
      <w:pPr>
        <w:pStyle w:val="ListParagraph"/>
        <w:numPr>
          <w:ilvl w:val="0"/>
          <w:numId w:val="40"/>
        </w:numPr>
        <w:rPr>
          <w:sz w:val="28"/>
          <w:szCs w:val="28"/>
        </w:rPr>
      </w:pPr>
      <w:r w:rsidRPr="001B6DC7">
        <w:rPr>
          <w:sz w:val="28"/>
          <w:szCs w:val="28"/>
        </w:rPr>
        <w:t>Input Function:</w:t>
      </w:r>
    </w:p>
    <w:p w14:paraId="58D95DD6" w14:textId="77777777" w:rsidR="00501EE8" w:rsidRPr="00076E22" w:rsidRDefault="00501EE8" w:rsidP="00501EE8">
      <w:pPr>
        <w:rPr>
          <w:sz w:val="28"/>
          <w:szCs w:val="28"/>
        </w:rPr>
      </w:pPr>
    </w:p>
    <w:p w14:paraId="25F1CC8F" w14:textId="6E5CF414" w:rsidR="00501EE8" w:rsidRPr="006C41AA" w:rsidRDefault="00501EE8" w:rsidP="006C41AA">
      <w:pPr>
        <w:pStyle w:val="ListParagraph"/>
        <w:numPr>
          <w:ilvl w:val="0"/>
          <w:numId w:val="38"/>
        </w:numPr>
        <w:rPr>
          <w:sz w:val="28"/>
          <w:szCs w:val="28"/>
        </w:rPr>
      </w:pPr>
      <w:r w:rsidRPr="006C41AA">
        <w:rPr>
          <w:sz w:val="28"/>
          <w:szCs w:val="28"/>
        </w:rPr>
        <w:t>Python 2: input() evaluates user input as code, and raw_input() reads input as a string.</w:t>
      </w:r>
    </w:p>
    <w:p w14:paraId="4841606B" w14:textId="39479A11" w:rsidR="00501EE8" w:rsidRPr="006C41AA" w:rsidRDefault="00501EE8" w:rsidP="006C41AA">
      <w:pPr>
        <w:pStyle w:val="ListParagraph"/>
        <w:numPr>
          <w:ilvl w:val="0"/>
          <w:numId w:val="38"/>
        </w:numPr>
        <w:rPr>
          <w:sz w:val="28"/>
          <w:szCs w:val="28"/>
        </w:rPr>
      </w:pPr>
      <w:r w:rsidRPr="006C41AA">
        <w:rPr>
          <w:sz w:val="28"/>
          <w:szCs w:val="28"/>
        </w:rPr>
        <w:t>Python 3: input() reads input as a string, and raw_input() is not available.</w:t>
      </w:r>
    </w:p>
    <w:p w14:paraId="0F1CB3E1" w14:textId="1F0CCC19" w:rsidR="00501EE8" w:rsidRPr="006C41AA" w:rsidRDefault="00501EE8" w:rsidP="006C41AA">
      <w:pPr>
        <w:pStyle w:val="ListParagraph"/>
        <w:numPr>
          <w:ilvl w:val="0"/>
          <w:numId w:val="40"/>
        </w:numPr>
        <w:rPr>
          <w:sz w:val="28"/>
          <w:szCs w:val="28"/>
        </w:rPr>
      </w:pPr>
      <w:r w:rsidRPr="006C41AA">
        <w:rPr>
          <w:sz w:val="28"/>
          <w:szCs w:val="28"/>
        </w:rPr>
        <w:lastRenderedPageBreak/>
        <w:t>Exceptions:</w:t>
      </w:r>
    </w:p>
    <w:p w14:paraId="5B2D6B65" w14:textId="77777777" w:rsidR="00501EE8" w:rsidRPr="00076E22" w:rsidRDefault="00501EE8" w:rsidP="00501EE8">
      <w:pPr>
        <w:rPr>
          <w:sz w:val="28"/>
          <w:szCs w:val="28"/>
        </w:rPr>
      </w:pPr>
    </w:p>
    <w:p w14:paraId="787DE56B" w14:textId="7166A216" w:rsidR="00501EE8" w:rsidRPr="006C41AA" w:rsidRDefault="00501EE8" w:rsidP="006C41AA">
      <w:pPr>
        <w:pStyle w:val="ListParagraph"/>
        <w:numPr>
          <w:ilvl w:val="0"/>
          <w:numId w:val="38"/>
        </w:numPr>
        <w:rPr>
          <w:sz w:val="28"/>
          <w:szCs w:val="28"/>
        </w:rPr>
      </w:pPr>
      <w:r w:rsidRPr="006C41AA">
        <w:rPr>
          <w:sz w:val="28"/>
          <w:szCs w:val="28"/>
        </w:rPr>
        <w:t>Python 2: except syntax without parentheses (e.g., except IOError, e:).</w:t>
      </w:r>
    </w:p>
    <w:p w14:paraId="10D73103" w14:textId="70E94190" w:rsidR="00501EE8" w:rsidRPr="006C41AA" w:rsidRDefault="00501EE8" w:rsidP="006C41AA">
      <w:pPr>
        <w:pStyle w:val="ListParagraph"/>
        <w:numPr>
          <w:ilvl w:val="0"/>
          <w:numId w:val="38"/>
        </w:numPr>
        <w:rPr>
          <w:sz w:val="28"/>
          <w:szCs w:val="28"/>
        </w:rPr>
      </w:pPr>
      <w:r w:rsidRPr="006C41AA">
        <w:rPr>
          <w:sz w:val="28"/>
          <w:szCs w:val="28"/>
        </w:rPr>
        <w:t>Python 3: except syntax with parentheses (e.g., except IOError as e:).</w:t>
      </w:r>
    </w:p>
    <w:p w14:paraId="3685CA97" w14:textId="77777777" w:rsidR="006C41AA" w:rsidRDefault="006C41AA" w:rsidP="00501EE8">
      <w:pPr>
        <w:rPr>
          <w:sz w:val="28"/>
          <w:szCs w:val="28"/>
        </w:rPr>
      </w:pPr>
    </w:p>
    <w:p w14:paraId="2A7FEC60" w14:textId="6D559187" w:rsidR="00501EE8" w:rsidRPr="00076E22" w:rsidRDefault="00276B4D" w:rsidP="00501EE8">
      <w:pPr>
        <w:rPr>
          <w:sz w:val="28"/>
          <w:szCs w:val="28"/>
        </w:rPr>
      </w:pPr>
      <w:r w:rsidRPr="00276B4D">
        <w:rPr>
          <w:b/>
          <w:bCs/>
          <w:sz w:val="28"/>
          <w:szCs w:val="28"/>
        </w:rPr>
        <w:t xml:space="preserve">Reasons to </w:t>
      </w:r>
      <w:r w:rsidR="00501EE8" w:rsidRPr="00276B4D">
        <w:rPr>
          <w:b/>
          <w:bCs/>
          <w:sz w:val="28"/>
          <w:szCs w:val="28"/>
        </w:rPr>
        <w:t>Migrate to Python 3:</w:t>
      </w:r>
    </w:p>
    <w:p w14:paraId="089BDFC4" w14:textId="77777777" w:rsidR="00501EE8" w:rsidRPr="00076E22" w:rsidRDefault="00501EE8" w:rsidP="00501EE8">
      <w:pPr>
        <w:rPr>
          <w:sz w:val="28"/>
          <w:szCs w:val="28"/>
        </w:rPr>
      </w:pPr>
    </w:p>
    <w:p w14:paraId="5EE42137" w14:textId="1876EB84" w:rsidR="00501EE8" w:rsidRPr="00276B4D" w:rsidRDefault="00501EE8" w:rsidP="00276B4D">
      <w:pPr>
        <w:pStyle w:val="ListParagraph"/>
        <w:numPr>
          <w:ilvl w:val="0"/>
          <w:numId w:val="41"/>
        </w:numPr>
        <w:rPr>
          <w:sz w:val="28"/>
          <w:szCs w:val="28"/>
        </w:rPr>
      </w:pPr>
      <w:r w:rsidRPr="00276B4D">
        <w:rPr>
          <w:sz w:val="28"/>
          <w:szCs w:val="28"/>
        </w:rPr>
        <w:t>End of Python 2 Support:</w:t>
      </w:r>
    </w:p>
    <w:p w14:paraId="70DB31F7" w14:textId="77777777" w:rsidR="00501EE8" w:rsidRPr="00076E22" w:rsidRDefault="00501EE8" w:rsidP="00501EE8">
      <w:pPr>
        <w:rPr>
          <w:sz w:val="28"/>
          <w:szCs w:val="28"/>
        </w:rPr>
      </w:pPr>
    </w:p>
    <w:p w14:paraId="2418BBA8" w14:textId="3F8FDB59" w:rsidR="00501EE8" w:rsidRDefault="00501EE8" w:rsidP="00276B4D">
      <w:pPr>
        <w:pStyle w:val="ListParagraph"/>
        <w:numPr>
          <w:ilvl w:val="0"/>
          <w:numId w:val="38"/>
        </w:numPr>
        <w:rPr>
          <w:sz w:val="28"/>
          <w:szCs w:val="28"/>
        </w:rPr>
      </w:pPr>
      <w:r w:rsidRPr="00276B4D">
        <w:rPr>
          <w:sz w:val="28"/>
          <w:szCs w:val="28"/>
        </w:rPr>
        <w:t>Python 2 reached its end of life on January 1, 2020. This means no more official support, updates, or security patches.</w:t>
      </w:r>
    </w:p>
    <w:p w14:paraId="1FC669DC" w14:textId="77777777" w:rsidR="00276B4D" w:rsidRPr="00276B4D" w:rsidRDefault="00276B4D" w:rsidP="00276B4D">
      <w:pPr>
        <w:pStyle w:val="ListParagraph"/>
        <w:rPr>
          <w:sz w:val="28"/>
          <w:szCs w:val="28"/>
        </w:rPr>
      </w:pPr>
    </w:p>
    <w:p w14:paraId="63E3D74C" w14:textId="0F388DDB" w:rsidR="00501EE8" w:rsidRPr="00276B4D" w:rsidRDefault="00501EE8" w:rsidP="00276B4D">
      <w:pPr>
        <w:pStyle w:val="ListParagraph"/>
        <w:numPr>
          <w:ilvl w:val="0"/>
          <w:numId w:val="41"/>
        </w:numPr>
        <w:rPr>
          <w:sz w:val="28"/>
          <w:szCs w:val="28"/>
        </w:rPr>
      </w:pPr>
      <w:r w:rsidRPr="00276B4D">
        <w:rPr>
          <w:sz w:val="28"/>
          <w:szCs w:val="28"/>
        </w:rPr>
        <w:t>Improved Syntax and Features:</w:t>
      </w:r>
    </w:p>
    <w:p w14:paraId="36C77273" w14:textId="77777777" w:rsidR="00501EE8" w:rsidRPr="00076E22" w:rsidRDefault="00501EE8" w:rsidP="00501EE8">
      <w:pPr>
        <w:rPr>
          <w:sz w:val="28"/>
          <w:szCs w:val="28"/>
        </w:rPr>
      </w:pPr>
    </w:p>
    <w:p w14:paraId="1C7E7893" w14:textId="4F2FEDEB" w:rsidR="00501EE8" w:rsidRDefault="00501EE8" w:rsidP="00276B4D">
      <w:pPr>
        <w:pStyle w:val="ListParagraph"/>
        <w:numPr>
          <w:ilvl w:val="0"/>
          <w:numId w:val="38"/>
        </w:numPr>
        <w:rPr>
          <w:sz w:val="28"/>
          <w:szCs w:val="28"/>
        </w:rPr>
      </w:pPr>
      <w:r w:rsidRPr="00276B4D">
        <w:rPr>
          <w:sz w:val="28"/>
          <w:szCs w:val="28"/>
        </w:rPr>
        <w:t>Python 3 brings several language enhancements, performance improvements, and new features, making it a more modern and capable language.</w:t>
      </w:r>
    </w:p>
    <w:p w14:paraId="43DFA61F" w14:textId="77777777" w:rsidR="00276B4D" w:rsidRPr="00276B4D" w:rsidRDefault="00276B4D" w:rsidP="00276B4D">
      <w:pPr>
        <w:pStyle w:val="ListParagraph"/>
        <w:rPr>
          <w:sz w:val="28"/>
          <w:szCs w:val="28"/>
        </w:rPr>
      </w:pPr>
    </w:p>
    <w:p w14:paraId="3AE46E3A" w14:textId="7729B9EF" w:rsidR="00501EE8" w:rsidRPr="00276B4D" w:rsidRDefault="00501EE8" w:rsidP="00276B4D">
      <w:pPr>
        <w:pStyle w:val="ListParagraph"/>
        <w:numPr>
          <w:ilvl w:val="0"/>
          <w:numId w:val="41"/>
        </w:numPr>
        <w:rPr>
          <w:sz w:val="28"/>
          <w:szCs w:val="28"/>
        </w:rPr>
      </w:pPr>
      <w:r w:rsidRPr="00276B4D">
        <w:rPr>
          <w:sz w:val="28"/>
          <w:szCs w:val="28"/>
        </w:rPr>
        <w:t>Library and Ecosystem Support:</w:t>
      </w:r>
    </w:p>
    <w:p w14:paraId="68658434" w14:textId="77777777" w:rsidR="00501EE8" w:rsidRPr="00076E22" w:rsidRDefault="00501EE8" w:rsidP="00501EE8">
      <w:pPr>
        <w:rPr>
          <w:sz w:val="28"/>
          <w:szCs w:val="28"/>
        </w:rPr>
      </w:pPr>
    </w:p>
    <w:p w14:paraId="198DB6A1" w14:textId="6DAD41DB" w:rsidR="00501EE8" w:rsidRDefault="00501EE8" w:rsidP="00276B4D">
      <w:pPr>
        <w:pStyle w:val="ListParagraph"/>
        <w:numPr>
          <w:ilvl w:val="0"/>
          <w:numId w:val="38"/>
        </w:numPr>
        <w:rPr>
          <w:sz w:val="28"/>
          <w:szCs w:val="28"/>
        </w:rPr>
      </w:pPr>
      <w:r w:rsidRPr="00276B4D">
        <w:rPr>
          <w:sz w:val="28"/>
          <w:szCs w:val="28"/>
        </w:rPr>
        <w:t>Many third-party libraries have dropped support for Python 2, and new libraries and tools are developed exclusively for Python 3.</w:t>
      </w:r>
    </w:p>
    <w:p w14:paraId="6F212558" w14:textId="77777777" w:rsidR="00276B4D" w:rsidRPr="00276B4D" w:rsidRDefault="00276B4D" w:rsidP="00276B4D">
      <w:pPr>
        <w:pStyle w:val="ListParagraph"/>
        <w:rPr>
          <w:sz w:val="28"/>
          <w:szCs w:val="28"/>
        </w:rPr>
      </w:pPr>
    </w:p>
    <w:p w14:paraId="6CA3FC01" w14:textId="0BBA894A" w:rsidR="00501EE8" w:rsidRPr="00276B4D" w:rsidRDefault="00501EE8" w:rsidP="00276B4D">
      <w:pPr>
        <w:pStyle w:val="ListParagraph"/>
        <w:numPr>
          <w:ilvl w:val="0"/>
          <w:numId w:val="41"/>
        </w:numPr>
        <w:rPr>
          <w:sz w:val="28"/>
          <w:szCs w:val="28"/>
        </w:rPr>
      </w:pPr>
      <w:r w:rsidRPr="00276B4D">
        <w:rPr>
          <w:sz w:val="28"/>
          <w:szCs w:val="28"/>
        </w:rPr>
        <w:t>Security:</w:t>
      </w:r>
    </w:p>
    <w:p w14:paraId="6A079112" w14:textId="77777777" w:rsidR="00501EE8" w:rsidRPr="00076E22" w:rsidRDefault="00501EE8" w:rsidP="00501EE8">
      <w:pPr>
        <w:rPr>
          <w:sz w:val="28"/>
          <w:szCs w:val="28"/>
        </w:rPr>
      </w:pPr>
    </w:p>
    <w:p w14:paraId="3F555028" w14:textId="70BFC125" w:rsidR="00501EE8" w:rsidRPr="00276B4D" w:rsidRDefault="00501EE8" w:rsidP="00276B4D">
      <w:pPr>
        <w:pStyle w:val="ListParagraph"/>
        <w:numPr>
          <w:ilvl w:val="0"/>
          <w:numId w:val="38"/>
        </w:numPr>
        <w:rPr>
          <w:sz w:val="28"/>
          <w:szCs w:val="28"/>
        </w:rPr>
      </w:pPr>
      <w:r w:rsidRPr="00276B4D">
        <w:rPr>
          <w:sz w:val="28"/>
          <w:szCs w:val="28"/>
        </w:rPr>
        <w:t>Python 3 is actively maintained, receiving security updates and bug fixes. Sticking with Python 2 exposes systems to potential vulnerabilities.</w:t>
      </w:r>
    </w:p>
    <w:p w14:paraId="0DB1B77B" w14:textId="77777777" w:rsidR="00276B4D" w:rsidRDefault="00276B4D" w:rsidP="00501EE8">
      <w:pPr>
        <w:rPr>
          <w:sz w:val="28"/>
          <w:szCs w:val="28"/>
        </w:rPr>
      </w:pPr>
    </w:p>
    <w:p w14:paraId="46F0E898" w14:textId="25E429B7" w:rsidR="00501EE8" w:rsidRPr="00276B4D" w:rsidRDefault="00501EE8" w:rsidP="00276B4D">
      <w:pPr>
        <w:pStyle w:val="ListParagraph"/>
        <w:numPr>
          <w:ilvl w:val="0"/>
          <w:numId w:val="41"/>
        </w:numPr>
        <w:rPr>
          <w:sz w:val="28"/>
          <w:szCs w:val="28"/>
        </w:rPr>
      </w:pPr>
      <w:r w:rsidRPr="00276B4D">
        <w:rPr>
          <w:sz w:val="28"/>
          <w:szCs w:val="28"/>
        </w:rPr>
        <w:t>Performance:</w:t>
      </w:r>
    </w:p>
    <w:p w14:paraId="2317F5CC" w14:textId="77777777" w:rsidR="00501EE8" w:rsidRPr="00076E22" w:rsidRDefault="00501EE8" w:rsidP="00501EE8">
      <w:pPr>
        <w:rPr>
          <w:sz w:val="28"/>
          <w:szCs w:val="28"/>
        </w:rPr>
      </w:pPr>
    </w:p>
    <w:p w14:paraId="693D6022" w14:textId="1140A7DA" w:rsidR="00501EE8" w:rsidRPr="00276B4D" w:rsidRDefault="00501EE8" w:rsidP="00276B4D">
      <w:pPr>
        <w:pStyle w:val="ListParagraph"/>
        <w:numPr>
          <w:ilvl w:val="0"/>
          <w:numId w:val="38"/>
        </w:numPr>
        <w:rPr>
          <w:sz w:val="28"/>
          <w:szCs w:val="28"/>
        </w:rPr>
      </w:pPr>
      <w:r w:rsidRPr="00276B4D">
        <w:rPr>
          <w:sz w:val="28"/>
          <w:szCs w:val="28"/>
        </w:rPr>
        <w:t>Python 3 has various optimizations and improvements, resulting in better performance compared to Python 2.</w:t>
      </w:r>
    </w:p>
    <w:p w14:paraId="0E2FE00A" w14:textId="77777777" w:rsidR="00276B4D" w:rsidRDefault="00276B4D" w:rsidP="00501EE8">
      <w:pPr>
        <w:rPr>
          <w:sz w:val="28"/>
          <w:szCs w:val="28"/>
        </w:rPr>
      </w:pPr>
    </w:p>
    <w:p w14:paraId="729DEE10" w14:textId="5E32F0D2" w:rsidR="00501EE8" w:rsidRPr="0078056F" w:rsidRDefault="00501EE8" w:rsidP="0078056F">
      <w:pPr>
        <w:pStyle w:val="ListParagraph"/>
        <w:numPr>
          <w:ilvl w:val="0"/>
          <w:numId w:val="41"/>
        </w:numPr>
        <w:rPr>
          <w:sz w:val="28"/>
          <w:szCs w:val="28"/>
        </w:rPr>
      </w:pPr>
      <w:r w:rsidRPr="0078056F">
        <w:rPr>
          <w:sz w:val="28"/>
          <w:szCs w:val="28"/>
        </w:rPr>
        <w:t>Unicode Handling:</w:t>
      </w:r>
    </w:p>
    <w:p w14:paraId="2FC2C35D" w14:textId="77777777" w:rsidR="00501EE8" w:rsidRPr="00076E22" w:rsidRDefault="00501EE8" w:rsidP="00501EE8">
      <w:pPr>
        <w:rPr>
          <w:sz w:val="28"/>
          <w:szCs w:val="28"/>
        </w:rPr>
      </w:pPr>
    </w:p>
    <w:p w14:paraId="5DCDA1D2" w14:textId="5E4C33B4" w:rsidR="00501EE8" w:rsidRPr="0078056F" w:rsidRDefault="00501EE8" w:rsidP="0078056F">
      <w:pPr>
        <w:pStyle w:val="ListParagraph"/>
        <w:numPr>
          <w:ilvl w:val="0"/>
          <w:numId w:val="38"/>
        </w:numPr>
        <w:rPr>
          <w:sz w:val="28"/>
          <w:szCs w:val="28"/>
        </w:rPr>
      </w:pPr>
      <w:r w:rsidRPr="0078056F">
        <w:rPr>
          <w:sz w:val="28"/>
          <w:szCs w:val="28"/>
        </w:rPr>
        <w:t>Python 3's native Unicode support simplifies string handling and reduces the likelihood of encoding-related bugs.</w:t>
      </w:r>
    </w:p>
    <w:p w14:paraId="34C5E9BB" w14:textId="5C5F05A6" w:rsidR="00501EE8" w:rsidRPr="0078056F" w:rsidRDefault="00501EE8" w:rsidP="0078056F">
      <w:pPr>
        <w:pStyle w:val="ListParagraph"/>
        <w:numPr>
          <w:ilvl w:val="0"/>
          <w:numId w:val="41"/>
        </w:numPr>
        <w:rPr>
          <w:sz w:val="28"/>
          <w:szCs w:val="28"/>
        </w:rPr>
      </w:pPr>
      <w:r w:rsidRPr="0078056F">
        <w:rPr>
          <w:sz w:val="28"/>
          <w:szCs w:val="28"/>
        </w:rPr>
        <w:lastRenderedPageBreak/>
        <w:t>Community and Documentation:</w:t>
      </w:r>
    </w:p>
    <w:p w14:paraId="27A468C0" w14:textId="77777777" w:rsidR="00501EE8" w:rsidRPr="00076E22" w:rsidRDefault="00501EE8" w:rsidP="00501EE8">
      <w:pPr>
        <w:rPr>
          <w:sz w:val="28"/>
          <w:szCs w:val="28"/>
        </w:rPr>
      </w:pPr>
    </w:p>
    <w:p w14:paraId="695361F8" w14:textId="61674F43" w:rsidR="00501EE8" w:rsidRDefault="00501EE8" w:rsidP="0078056F">
      <w:pPr>
        <w:pStyle w:val="ListParagraph"/>
        <w:numPr>
          <w:ilvl w:val="0"/>
          <w:numId w:val="38"/>
        </w:numPr>
        <w:rPr>
          <w:sz w:val="28"/>
          <w:szCs w:val="28"/>
        </w:rPr>
      </w:pPr>
      <w:r w:rsidRPr="0078056F">
        <w:rPr>
          <w:sz w:val="28"/>
          <w:szCs w:val="28"/>
        </w:rPr>
        <w:t>The Python community is focused on Python 3, and most documentation, tutorials, and resources are geared towards Python 3.</w:t>
      </w:r>
    </w:p>
    <w:p w14:paraId="6B27633C" w14:textId="77777777" w:rsidR="00405DD9" w:rsidRPr="0078056F" w:rsidRDefault="00405DD9" w:rsidP="00405DD9">
      <w:pPr>
        <w:pStyle w:val="ListParagraph"/>
        <w:rPr>
          <w:sz w:val="28"/>
          <w:szCs w:val="28"/>
        </w:rPr>
      </w:pPr>
    </w:p>
    <w:p w14:paraId="3EE2473A" w14:textId="1FBF2C1A" w:rsidR="00501EE8" w:rsidRPr="00405DD9" w:rsidRDefault="00501EE8" w:rsidP="00405DD9">
      <w:pPr>
        <w:pStyle w:val="ListParagraph"/>
        <w:numPr>
          <w:ilvl w:val="0"/>
          <w:numId w:val="41"/>
        </w:numPr>
        <w:rPr>
          <w:sz w:val="28"/>
          <w:szCs w:val="28"/>
        </w:rPr>
      </w:pPr>
      <w:r w:rsidRPr="00405DD9">
        <w:rPr>
          <w:sz w:val="28"/>
          <w:szCs w:val="28"/>
        </w:rPr>
        <w:t>Future-Proofing:</w:t>
      </w:r>
    </w:p>
    <w:p w14:paraId="09D357A3" w14:textId="77777777" w:rsidR="00501EE8" w:rsidRPr="00076E22" w:rsidRDefault="00501EE8" w:rsidP="00501EE8">
      <w:pPr>
        <w:rPr>
          <w:sz w:val="28"/>
          <w:szCs w:val="28"/>
        </w:rPr>
      </w:pPr>
    </w:p>
    <w:p w14:paraId="0BD5BA58" w14:textId="6E806B12" w:rsidR="00501EE8" w:rsidRDefault="00501EE8" w:rsidP="00405DD9">
      <w:pPr>
        <w:pStyle w:val="ListParagraph"/>
        <w:numPr>
          <w:ilvl w:val="0"/>
          <w:numId w:val="38"/>
        </w:numPr>
        <w:rPr>
          <w:sz w:val="28"/>
          <w:szCs w:val="28"/>
        </w:rPr>
      </w:pPr>
      <w:r w:rsidRPr="00405DD9">
        <w:rPr>
          <w:sz w:val="28"/>
          <w:szCs w:val="28"/>
        </w:rPr>
        <w:t>Choosing Python 3 ensures compatibility with ongoing developments in the Python language and ecosystem.</w:t>
      </w:r>
    </w:p>
    <w:p w14:paraId="23D03424" w14:textId="77777777" w:rsidR="00405DD9" w:rsidRPr="00405DD9" w:rsidRDefault="00405DD9" w:rsidP="00405DD9">
      <w:pPr>
        <w:pStyle w:val="ListParagraph"/>
        <w:rPr>
          <w:sz w:val="28"/>
          <w:szCs w:val="28"/>
        </w:rPr>
      </w:pPr>
    </w:p>
    <w:p w14:paraId="0F996F0B" w14:textId="4A63B3CB" w:rsidR="00BA137B" w:rsidRPr="00831798" w:rsidRDefault="00501EE8" w:rsidP="00831798">
      <w:pPr>
        <w:pStyle w:val="ListParagraph"/>
        <w:rPr>
          <w:sz w:val="28"/>
          <w:szCs w:val="28"/>
        </w:rPr>
      </w:pPr>
      <w:r w:rsidRPr="00831798">
        <w:rPr>
          <w:sz w:val="28"/>
          <w:szCs w:val="28"/>
        </w:rPr>
        <w:t>In real-world scenarios, migrating to Python 3 is crucial for long-term sustainability, security, and compatibility with the latest technologies. Businesses and developers should invest in the migration process to benefit from the improvements and community support provided by Python 3. It allows them to stay current, leverage new features, and mitigate the risks associated with using an outdated and unsupported version of the language.</w:t>
      </w:r>
    </w:p>
    <w:p w14:paraId="05A3B713" w14:textId="77777777" w:rsidR="005A661A" w:rsidRDefault="005A661A">
      <w:pPr>
        <w:rPr>
          <w:sz w:val="28"/>
          <w:szCs w:val="28"/>
        </w:rPr>
      </w:pPr>
    </w:p>
    <w:p w14:paraId="128DED28" w14:textId="77777777" w:rsidR="005A661A" w:rsidRPr="00B33CB5" w:rsidRDefault="005A661A">
      <w:pPr>
        <w:rPr>
          <w:b/>
          <w:bCs/>
          <w:sz w:val="28"/>
          <w:szCs w:val="28"/>
        </w:rPr>
      </w:pPr>
    </w:p>
    <w:p w14:paraId="63B75CE1" w14:textId="29C34E59" w:rsidR="005A661A" w:rsidRPr="00B33CB5" w:rsidRDefault="00B33CB5">
      <w:pPr>
        <w:rPr>
          <w:b/>
          <w:bCs/>
          <w:sz w:val="28"/>
          <w:szCs w:val="28"/>
        </w:rPr>
      </w:pPr>
      <w:r w:rsidRPr="00B33CB5">
        <w:rPr>
          <w:b/>
          <w:bCs/>
          <w:sz w:val="28"/>
          <w:szCs w:val="28"/>
        </w:rPr>
        <w:t xml:space="preserve">Q3. </w:t>
      </w:r>
      <w:r w:rsidR="002F115B" w:rsidRPr="00B33CB5">
        <w:rPr>
          <w:b/>
          <w:bCs/>
          <w:sz w:val="28"/>
          <w:szCs w:val="28"/>
        </w:rPr>
        <w:t>Explain the concept of API (Application Programming Interface). How is Python used to interact with external APIs in various applications? Provide real-life examples.</w:t>
      </w:r>
    </w:p>
    <w:p w14:paraId="4D4391EB" w14:textId="24A1F28B" w:rsidR="00202602" w:rsidRPr="00202602" w:rsidRDefault="00B33CB5" w:rsidP="00202602">
      <w:pPr>
        <w:rPr>
          <w:sz w:val="28"/>
          <w:szCs w:val="28"/>
        </w:rPr>
      </w:pPr>
      <w:r>
        <w:rPr>
          <w:sz w:val="28"/>
          <w:szCs w:val="28"/>
        </w:rPr>
        <w:t xml:space="preserve">Ans </w:t>
      </w:r>
      <w:r w:rsidR="00202602" w:rsidRPr="00202602">
        <w:rPr>
          <w:sz w:val="28"/>
          <w:szCs w:val="28"/>
        </w:rPr>
        <w:t>An API, or Application Programming Interface, is a set of rules and tools that allows one software application to interact with another. It defines the methods and data formats that applications can use to request and exchange information. APIs can be used for various purposes, such as accessing web services, databases, or hardware devices.</w:t>
      </w:r>
    </w:p>
    <w:p w14:paraId="3441B1FF" w14:textId="77777777" w:rsidR="00202602" w:rsidRPr="00202602" w:rsidRDefault="00202602" w:rsidP="00202602">
      <w:pPr>
        <w:rPr>
          <w:sz w:val="28"/>
          <w:szCs w:val="28"/>
        </w:rPr>
      </w:pPr>
    </w:p>
    <w:p w14:paraId="5756645E" w14:textId="77777777" w:rsidR="00202602" w:rsidRPr="00202602" w:rsidRDefault="00202602" w:rsidP="00202602">
      <w:pPr>
        <w:rPr>
          <w:sz w:val="28"/>
          <w:szCs w:val="28"/>
        </w:rPr>
      </w:pPr>
      <w:r w:rsidRPr="00202602">
        <w:rPr>
          <w:sz w:val="28"/>
          <w:szCs w:val="28"/>
        </w:rPr>
        <w:t>In the context of web development, an API is often a set of rules that enable communication between different software applications over the internet. It allows developers to integrate third-party services, retrieve data, or perform specific operations in a standardized way.</w:t>
      </w:r>
    </w:p>
    <w:p w14:paraId="28555719" w14:textId="77777777" w:rsidR="00202602" w:rsidRPr="00202602" w:rsidRDefault="00202602" w:rsidP="00202602">
      <w:pPr>
        <w:rPr>
          <w:sz w:val="28"/>
          <w:szCs w:val="28"/>
        </w:rPr>
      </w:pPr>
    </w:p>
    <w:p w14:paraId="6CFB119A" w14:textId="77777777" w:rsidR="00202602" w:rsidRPr="00202602" w:rsidRDefault="00202602" w:rsidP="00202602">
      <w:pPr>
        <w:rPr>
          <w:sz w:val="28"/>
          <w:szCs w:val="28"/>
        </w:rPr>
      </w:pPr>
      <w:r w:rsidRPr="00202602">
        <w:rPr>
          <w:sz w:val="28"/>
          <w:szCs w:val="28"/>
        </w:rPr>
        <w:t>Using Python to Interact with External APIs:</w:t>
      </w:r>
    </w:p>
    <w:p w14:paraId="76DF31A2" w14:textId="77777777" w:rsidR="00202602" w:rsidRPr="00202602" w:rsidRDefault="00202602" w:rsidP="00202602">
      <w:pPr>
        <w:rPr>
          <w:sz w:val="28"/>
          <w:szCs w:val="28"/>
        </w:rPr>
      </w:pPr>
    </w:p>
    <w:p w14:paraId="35AD0374" w14:textId="6B801B3F" w:rsidR="005A661A" w:rsidRDefault="00202602" w:rsidP="00202602">
      <w:pPr>
        <w:rPr>
          <w:sz w:val="28"/>
          <w:szCs w:val="28"/>
        </w:rPr>
      </w:pPr>
      <w:r w:rsidRPr="00202602">
        <w:rPr>
          <w:sz w:val="28"/>
          <w:szCs w:val="28"/>
        </w:rPr>
        <w:lastRenderedPageBreak/>
        <w:t>Python provides various libraries and modules that make it easy to interact with external APIs. The requests library is commonly used for making HTTP requests, and it simplifies the process of sending and receiving data.</w:t>
      </w:r>
    </w:p>
    <w:p w14:paraId="25A33F56" w14:textId="77777777" w:rsidR="00844E7A" w:rsidRDefault="00844E7A" w:rsidP="00202602">
      <w:pPr>
        <w:rPr>
          <w:sz w:val="28"/>
          <w:szCs w:val="28"/>
        </w:rPr>
      </w:pPr>
    </w:p>
    <w:p w14:paraId="6DF4BB7C" w14:textId="77777777" w:rsidR="002164E2" w:rsidRPr="002164E2" w:rsidRDefault="002164E2" w:rsidP="002164E2">
      <w:pPr>
        <w:rPr>
          <w:sz w:val="28"/>
          <w:szCs w:val="28"/>
        </w:rPr>
      </w:pPr>
      <w:r w:rsidRPr="002164E2">
        <w:rPr>
          <w:sz w:val="28"/>
          <w:szCs w:val="28"/>
        </w:rPr>
        <w:t>Here's a simple example using the OpenWeatherMap API to get the current weather information for a city:</w:t>
      </w:r>
    </w:p>
    <w:p w14:paraId="60C97F9A" w14:textId="77777777" w:rsidR="002164E2" w:rsidRPr="002164E2" w:rsidRDefault="002164E2" w:rsidP="002164E2">
      <w:pPr>
        <w:rPr>
          <w:sz w:val="28"/>
          <w:szCs w:val="28"/>
        </w:rPr>
      </w:pPr>
    </w:p>
    <w:p w14:paraId="5165DDC6" w14:textId="41C975DC" w:rsidR="002164E2" w:rsidRPr="00A4289B" w:rsidRDefault="002164E2" w:rsidP="00A4289B">
      <w:pPr>
        <w:pStyle w:val="ListParagraph"/>
        <w:numPr>
          <w:ilvl w:val="0"/>
          <w:numId w:val="38"/>
        </w:numPr>
        <w:jc w:val="both"/>
      </w:pPr>
      <w:r w:rsidRPr="00A4289B">
        <w:t>P</w:t>
      </w:r>
      <w:r w:rsidRPr="00A4289B">
        <w:t>ython</w:t>
      </w:r>
      <w:r w:rsidRPr="00A4289B">
        <w:t xml:space="preserve"> code </w:t>
      </w:r>
    </w:p>
    <w:p w14:paraId="4BF9CE2B" w14:textId="0D39AF87" w:rsidR="002164E2" w:rsidRPr="00A4289B" w:rsidRDefault="002164E2" w:rsidP="00A4289B">
      <w:pPr>
        <w:pStyle w:val="ListParagraph"/>
        <w:jc w:val="both"/>
      </w:pPr>
      <w:r w:rsidRPr="00A4289B">
        <w:t>import requests</w:t>
      </w:r>
    </w:p>
    <w:p w14:paraId="49672E46" w14:textId="77777777" w:rsidR="002164E2" w:rsidRPr="00A4289B" w:rsidRDefault="002164E2" w:rsidP="00A4289B">
      <w:pPr>
        <w:jc w:val="both"/>
      </w:pPr>
    </w:p>
    <w:p w14:paraId="1667076D" w14:textId="75CC052E" w:rsidR="002164E2" w:rsidRPr="00A4289B" w:rsidRDefault="002164E2" w:rsidP="00A4289B">
      <w:pPr>
        <w:jc w:val="both"/>
      </w:pPr>
      <w:r w:rsidRPr="00A4289B">
        <w:t xml:space="preserve">           </w:t>
      </w:r>
      <w:r w:rsidRPr="00A4289B">
        <w:t>def get_weather(api_key, city):</w:t>
      </w:r>
    </w:p>
    <w:p w14:paraId="0994ABD4" w14:textId="6D1D92DD" w:rsidR="002164E2" w:rsidRPr="00A4289B" w:rsidRDefault="002164E2" w:rsidP="00A4289B">
      <w:pPr>
        <w:jc w:val="both"/>
      </w:pPr>
      <w:r w:rsidRPr="00A4289B">
        <w:t xml:space="preserve">    </w:t>
      </w:r>
      <w:r w:rsidRPr="00A4289B">
        <w:t xml:space="preserve">       </w:t>
      </w:r>
      <w:r w:rsidRPr="00A4289B">
        <w:t>base_url = "https://api.openweathermap.org/data/2.5/weather"</w:t>
      </w:r>
    </w:p>
    <w:p w14:paraId="2790A594" w14:textId="10214BE2" w:rsidR="002164E2" w:rsidRPr="00A4289B" w:rsidRDefault="002164E2" w:rsidP="00A4289B">
      <w:pPr>
        <w:jc w:val="both"/>
      </w:pPr>
      <w:r w:rsidRPr="00A4289B">
        <w:t xml:space="preserve">    </w:t>
      </w:r>
      <w:r w:rsidRPr="00A4289B">
        <w:t xml:space="preserve">        </w:t>
      </w:r>
      <w:r w:rsidRPr="00A4289B">
        <w:t>params = {</w:t>
      </w:r>
    </w:p>
    <w:p w14:paraId="732CF621" w14:textId="0C8DF218" w:rsidR="002164E2" w:rsidRPr="00A4289B" w:rsidRDefault="002164E2" w:rsidP="00A4289B">
      <w:pPr>
        <w:jc w:val="both"/>
      </w:pPr>
      <w:r w:rsidRPr="00A4289B">
        <w:t xml:space="preserve">        </w:t>
      </w:r>
      <w:r w:rsidRPr="00A4289B">
        <w:t xml:space="preserve">   </w:t>
      </w:r>
      <w:r w:rsidRPr="00A4289B">
        <w:t>"q": city,</w:t>
      </w:r>
    </w:p>
    <w:p w14:paraId="1EEB4840" w14:textId="51AC95A7" w:rsidR="002164E2" w:rsidRPr="00A4289B" w:rsidRDefault="002164E2" w:rsidP="00A4289B">
      <w:pPr>
        <w:jc w:val="both"/>
      </w:pPr>
      <w:r w:rsidRPr="00A4289B">
        <w:t xml:space="preserve">       </w:t>
      </w:r>
      <w:r w:rsidRPr="00A4289B">
        <w:t xml:space="preserve">    </w:t>
      </w:r>
      <w:r w:rsidRPr="00A4289B">
        <w:t xml:space="preserve"> "appid": api_key,</w:t>
      </w:r>
    </w:p>
    <w:p w14:paraId="433F8742" w14:textId="60E2FA92" w:rsidR="002164E2" w:rsidRPr="00A4289B" w:rsidRDefault="002164E2" w:rsidP="00A4289B">
      <w:pPr>
        <w:jc w:val="both"/>
      </w:pPr>
      <w:r w:rsidRPr="00A4289B">
        <w:t xml:space="preserve">  </w:t>
      </w:r>
      <w:r w:rsidRPr="00A4289B">
        <w:t xml:space="preserve">         </w:t>
      </w:r>
      <w:r w:rsidRPr="00A4289B">
        <w:t xml:space="preserve">  }</w:t>
      </w:r>
    </w:p>
    <w:p w14:paraId="7734B7CE" w14:textId="77777777" w:rsidR="002164E2" w:rsidRPr="00A4289B" w:rsidRDefault="002164E2" w:rsidP="00A4289B">
      <w:pPr>
        <w:jc w:val="both"/>
      </w:pPr>
    </w:p>
    <w:p w14:paraId="3C7C48F5" w14:textId="439DA2E1" w:rsidR="002164E2" w:rsidRPr="00A4289B" w:rsidRDefault="002164E2" w:rsidP="00A4289B">
      <w:pPr>
        <w:jc w:val="both"/>
      </w:pPr>
      <w:r w:rsidRPr="00A4289B">
        <w:t xml:space="preserve">  </w:t>
      </w:r>
      <w:r w:rsidR="00A4289B">
        <w:t xml:space="preserve">       </w:t>
      </w:r>
      <w:r w:rsidRPr="00A4289B">
        <w:t xml:space="preserve">  response = requests.get(base_url, params=params)</w:t>
      </w:r>
    </w:p>
    <w:p w14:paraId="0707A0DF" w14:textId="77777777" w:rsidR="002164E2" w:rsidRPr="00A4289B" w:rsidRDefault="002164E2" w:rsidP="00A4289B">
      <w:pPr>
        <w:jc w:val="both"/>
      </w:pPr>
    </w:p>
    <w:p w14:paraId="4AB33186" w14:textId="7336C938" w:rsidR="002164E2" w:rsidRPr="00A4289B" w:rsidRDefault="002164E2" w:rsidP="00A4289B">
      <w:pPr>
        <w:jc w:val="both"/>
      </w:pPr>
      <w:r w:rsidRPr="00A4289B">
        <w:t xml:space="preserve">  </w:t>
      </w:r>
      <w:r w:rsidR="00A4289B">
        <w:t xml:space="preserve">    </w:t>
      </w:r>
      <w:r w:rsidRPr="00A4289B">
        <w:t xml:space="preserve"> </w:t>
      </w:r>
      <w:r w:rsidR="00A4289B">
        <w:t xml:space="preserve">   </w:t>
      </w:r>
      <w:r w:rsidRPr="00A4289B">
        <w:t xml:space="preserve"> if response.status_code == 200:</w:t>
      </w:r>
    </w:p>
    <w:p w14:paraId="577FC974" w14:textId="5174E85F" w:rsidR="002164E2" w:rsidRPr="00A4289B" w:rsidRDefault="002164E2" w:rsidP="00A4289B">
      <w:pPr>
        <w:jc w:val="both"/>
      </w:pPr>
      <w:r w:rsidRPr="00A4289B">
        <w:t xml:space="preserve">       </w:t>
      </w:r>
      <w:r w:rsidR="00A4289B">
        <w:t xml:space="preserve">  </w:t>
      </w:r>
      <w:r w:rsidRPr="00A4289B">
        <w:t xml:space="preserve"> weather_data = response.json()</w:t>
      </w:r>
    </w:p>
    <w:p w14:paraId="5C6056EF" w14:textId="4A23C93E" w:rsidR="002164E2" w:rsidRPr="00A4289B" w:rsidRDefault="002164E2" w:rsidP="00A4289B">
      <w:pPr>
        <w:jc w:val="both"/>
      </w:pPr>
      <w:r w:rsidRPr="00A4289B">
        <w:t xml:space="preserve">      </w:t>
      </w:r>
      <w:r w:rsidR="00A4289B">
        <w:t xml:space="preserve">    </w:t>
      </w:r>
      <w:r w:rsidRPr="00A4289B">
        <w:t xml:space="preserve"> print(f"Weather in {city}: {weather_data['weather'][0]['description']}")</w:t>
      </w:r>
    </w:p>
    <w:p w14:paraId="76F3E8F6" w14:textId="2DBE7D92" w:rsidR="002164E2" w:rsidRPr="00A4289B" w:rsidRDefault="002164E2" w:rsidP="00A4289B">
      <w:pPr>
        <w:jc w:val="both"/>
      </w:pPr>
      <w:r w:rsidRPr="00A4289B">
        <w:t xml:space="preserve">   </w:t>
      </w:r>
      <w:r w:rsidR="00A4289B">
        <w:t xml:space="preserve">       </w:t>
      </w:r>
      <w:r w:rsidRPr="00A4289B">
        <w:t xml:space="preserve"> else:</w:t>
      </w:r>
    </w:p>
    <w:p w14:paraId="063D12EB" w14:textId="781556CE" w:rsidR="002164E2" w:rsidRPr="00A4289B" w:rsidRDefault="002164E2" w:rsidP="00A4289B">
      <w:pPr>
        <w:jc w:val="both"/>
      </w:pPr>
      <w:r w:rsidRPr="00A4289B">
        <w:t xml:space="preserve">       </w:t>
      </w:r>
      <w:r w:rsidR="00A4289B">
        <w:t xml:space="preserve">   </w:t>
      </w:r>
      <w:r w:rsidRPr="00A4289B">
        <w:t xml:space="preserve"> print(f"Failed to get weather data. Status code: {response.status_code}")</w:t>
      </w:r>
    </w:p>
    <w:p w14:paraId="700B640F" w14:textId="77777777" w:rsidR="002164E2" w:rsidRPr="00A4289B" w:rsidRDefault="002164E2" w:rsidP="00A4289B">
      <w:pPr>
        <w:jc w:val="both"/>
      </w:pPr>
    </w:p>
    <w:p w14:paraId="000A977A" w14:textId="263B613C" w:rsidR="002164E2" w:rsidRPr="00A4289B" w:rsidRDefault="00A4289B" w:rsidP="00A4289B">
      <w:pPr>
        <w:jc w:val="both"/>
      </w:pPr>
      <w:r>
        <w:t xml:space="preserve">         </w:t>
      </w:r>
      <w:r w:rsidR="002164E2" w:rsidRPr="00A4289B">
        <w:t># Replace 'your_api_key' with your OpenWeatherMap API key</w:t>
      </w:r>
    </w:p>
    <w:p w14:paraId="3161D8E5" w14:textId="555E2AD2" w:rsidR="002164E2" w:rsidRPr="00A4289B" w:rsidRDefault="00A4289B" w:rsidP="00A4289B">
      <w:pPr>
        <w:jc w:val="both"/>
      </w:pPr>
      <w:r>
        <w:t xml:space="preserve">           </w:t>
      </w:r>
      <w:r w:rsidR="002164E2" w:rsidRPr="00A4289B">
        <w:t>api_key = 'your_api_key'</w:t>
      </w:r>
    </w:p>
    <w:p w14:paraId="11CA9E2A" w14:textId="3FBC1E21" w:rsidR="002164E2" w:rsidRPr="00A4289B" w:rsidRDefault="00A4289B" w:rsidP="00A4289B">
      <w:pPr>
        <w:jc w:val="both"/>
      </w:pPr>
      <w:r>
        <w:t xml:space="preserve">           </w:t>
      </w:r>
      <w:r w:rsidR="002164E2" w:rsidRPr="00A4289B">
        <w:t>city_name = 'New York'</w:t>
      </w:r>
    </w:p>
    <w:p w14:paraId="252271A0" w14:textId="0D8FBAC7" w:rsidR="002164E2" w:rsidRDefault="00A4289B" w:rsidP="00A4289B">
      <w:pPr>
        <w:jc w:val="both"/>
      </w:pPr>
      <w:r>
        <w:t xml:space="preserve">           </w:t>
      </w:r>
      <w:r w:rsidR="002164E2" w:rsidRPr="00A4289B">
        <w:t>get_weather(api_key, city_name)</w:t>
      </w:r>
    </w:p>
    <w:p w14:paraId="65F11FB1" w14:textId="77777777" w:rsidR="00A4289B" w:rsidRDefault="00A4289B" w:rsidP="00A4289B">
      <w:pPr>
        <w:jc w:val="both"/>
      </w:pPr>
    </w:p>
    <w:p w14:paraId="033E4670" w14:textId="77777777" w:rsidR="00A4289B" w:rsidRDefault="00A4289B" w:rsidP="00A4289B">
      <w:pPr>
        <w:jc w:val="both"/>
      </w:pPr>
    </w:p>
    <w:p w14:paraId="16B288B1" w14:textId="77777777" w:rsidR="00A4289B" w:rsidRDefault="00A4289B" w:rsidP="00A4289B">
      <w:pPr>
        <w:jc w:val="both"/>
      </w:pPr>
    </w:p>
    <w:p w14:paraId="64189D9E" w14:textId="77777777" w:rsidR="00A4289B" w:rsidRPr="00A4289B" w:rsidRDefault="00A4289B" w:rsidP="00A4289B">
      <w:pPr>
        <w:jc w:val="both"/>
      </w:pPr>
    </w:p>
    <w:p w14:paraId="4DC795AD" w14:textId="3501EA50" w:rsidR="002164E2" w:rsidRDefault="002164E2" w:rsidP="002164E2">
      <w:pPr>
        <w:rPr>
          <w:sz w:val="28"/>
          <w:szCs w:val="28"/>
        </w:rPr>
      </w:pPr>
      <w:r w:rsidRPr="002164E2">
        <w:rPr>
          <w:sz w:val="28"/>
          <w:szCs w:val="28"/>
        </w:rPr>
        <w:t>In this example, the get_weather function sends a request to the OpenWeatherMap API, passing the API key and the city name as parameters. The response is then processed to extract and display the weather description.</w:t>
      </w:r>
    </w:p>
    <w:p w14:paraId="411C4903" w14:textId="77777777" w:rsidR="00A4289B" w:rsidRDefault="00A4289B" w:rsidP="002164E2">
      <w:pPr>
        <w:rPr>
          <w:sz w:val="28"/>
          <w:szCs w:val="28"/>
        </w:rPr>
      </w:pPr>
    </w:p>
    <w:p w14:paraId="61617DE1" w14:textId="77777777" w:rsidR="00A4289B" w:rsidRPr="002164E2" w:rsidRDefault="00A4289B" w:rsidP="002164E2">
      <w:pPr>
        <w:rPr>
          <w:sz w:val="28"/>
          <w:szCs w:val="28"/>
        </w:rPr>
      </w:pPr>
    </w:p>
    <w:p w14:paraId="7CC5F625" w14:textId="41E3E384" w:rsidR="002164E2" w:rsidRPr="00C209D6" w:rsidRDefault="002164E2" w:rsidP="00C209D6">
      <w:pPr>
        <w:ind w:left="360"/>
        <w:rPr>
          <w:sz w:val="28"/>
          <w:szCs w:val="28"/>
        </w:rPr>
      </w:pPr>
      <w:r w:rsidRPr="00C209D6">
        <w:rPr>
          <w:sz w:val="28"/>
          <w:szCs w:val="28"/>
        </w:rPr>
        <w:t>Real-Life Examples:</w:t>
      </w:r>
    </w:p>
    <w:p w14:paraId="58AA3B08" w14:textId="1A8B5A3E" w:rsidR="002164E2" w:rsidRPr="002164E2" w:rsidRDefault="002164E2" w:rsidP="002164E2">
      <w:pPr>
        <w:rPr>
          <w:sz w:val="28"/>
          <w:szCs w:val="28"/>
        </w:rPr>
      </w:pPr>
    </w:p>
    <w:p w14:paraId="78BD7416" w14:textId="1D0C7780" w:rsidR="002164E2" w:rsidRPr="00A4289B" w:rsidRDefault="002164E2" w:rsidP="00392EE4">
      <w:pPr>
        <w:pStyle w:val="ListParagraph"/>
        <w:numPr>
          <w:ilvl w:val="0"/>
          <w:numId w:val="38"/>
        </w:numPr>
        <w:rPr>
          <w:sz w:val="28"/>
          <w:szCs w:val="28"/>
        </w:rPr>
      </w:pPr>
      <w:r w:rsidRPr="00A4289B">
        <w:rPr>
          <w:sz w:val="28"/>
          <w:szCs w:val="28"/>
        </w:rPr>
        <w:t>Google Maps API:</w:t>
      </w:r>
    </w:p>
    <w:p w14:paraId="171B5D9D" w14:textId="77777777" w:rsidR="002164E2" w:rsidRPr="002164E2" w:rsidRDefault="002164E2" w:rsidP="002164E2">
      <w:pPr>
        <w:rPr>
          <w:sz w:val="28"/>
          <w:szCs w:val="28"/>
        </w:rPr>
      </w:pPr>
    </w:p>
    <w:p w14:paraId="0FE31FFD" w14:textId="4EB3A4E6" w:rsidR="002164E2" w:rsidRPr="00392EE4" w:rsidRDefault="002164E2" w:rsidP="00392EE4">
      <w:pPr>
        <w:pStyle w:val="ListParagraph"/>
        <w:rPr>
          <w:sz w:val="28"/>
          <w:szCs w:val="28"/>
        </w:rPr>
      </w:pPr>
      <w:r w:rsidRPr="00392EE4">
        <w:rPr>
          <w:sz w:val="28"/>
          <w:szCs w:val="28"/>
        </w:rPr>
        <w:lastRenderedPageBreak/>
        <w:t>Python can be used to interact with the Google Maps API using the googlemaps library. This allows developers to integrate mapping and location-based services into their applications.</w:t>
      </w:r>
    </w:p>
    <w:p w14:paraId="08CA269B" w14:textId="77777777" w:rsidR="00C209D6" w:rsidRPr="002164E2" w:rsidRDefault="00C209D6" w:rsidP="002164E2">
      <w:pPr>
        <w:rPr>
          <w:sz w:val="28"/>
          <w:szCs w:val="28"/>
        </w:rPr>
      </w:pPr>
    </w:p>
    <w:p w14:paraId="174ED91F" w14:textId="24D8C2BA" w:rsidR="002164E2" w:rsidRPr="00C209D6" w:rsidRDefault="002164E2" w:rsidP="00C209D6">
      <w:pPr>
        <w:pStyle w:val="ListParagraph"/>
        <w:numPr>
          <w:ilvl w:val="0"/>
          <w:numId w:val="38"/>
        </w:numPr>
        <w:rPr>
          <w:sz w:val="28"/>
          <w:szCs w:val="28"/>
        </w:rPr>
      </w:pPr>
      <w:r w:rsidRPr="00C209D6">
        <w:rPr>
          <w:sz w:val="28"/>
          <w:szCs w:val="28"/>
        </w:rPr>
        <w:t>GitHub API:</w:t>
      </w:r>
    </w:p>
    <w:p w14:paraId="46EC342E" w14:textId="77777777" w:rsidR="002164E2" w:rsidRPr="002164E2" w:rsidRDefault="002164E2" w:rsidP="002164E2">
      <w:pPr>
        <w:rPr>
          <w:sz w:val="28"/>
          <w:szCs w:val="28"/>
        </w:rPr>
      </w:pPr>
    </w:p>
    <w:p w14:paraId="6E9AB235" w14:textId="3C2FBFD0" w:rsidR="002164E2" w:rsidRPr="00C209D6" w:rsidRDefault="002164E2" w:rsidP="00C209D6">
      <w:pPr>
        <w:pStyle w:val="ListParagraph"/>
        <w:rPr>
          <w:sz w:val="28"/>
          <w:szCs w:val="28"/>
        </w:rPr>
      </w:pPr>
      <w:r w:rsidRPr="00C209D6">
        <w:rPr>
          <w:sz w:val="28"/>
          <w:szCs w:val="28"/>
        </w:rPr>
        <w:t>Python scripts can utilize the GitHub API, accessible through libraries like requests or specialized GitHub libraries. This enables developers to automate tasks like creating repositories, managing issues, or retrieving repository information.</w:t>
      </w:r>
    </w:p>
    <w:p w14:paraId="27AB68C7" w14:textId="77777777" w:rsidR="00F0335F" w:rsidRPr="002164E2" w:rsidRDefault="00F0335F" w:rsidP="002164E2">
      <w:pPr>
        <w:rPr>
          <w:sz w:val="28"/>
          <w:szCs w:val="28"/>
        </w:rPr>
      </w:pPr>
    </w:p>
    <w:p w14:paraId="4BAFFCD2" w14:textId="10FA6D30" w:rsidR="002164E2" w:rsidRPr="00F0335F" w:rsidRDefault="002164E2" w:rsidP="00F0335F">
      <w:pPr>
        <w:pStyle w:val="ListParagraph"/>
        <w:numPr>
          <w:ilvl w:val="0"/>
          <w:numId w:val="38"/>
        </w:numPr>
        <w:rPr>
          <w:sz w:val="28"/>
          <w:szCs w:val="28"/>
        </w:rPr>
      </w:pPr>
      <w:r w:rsidRPr="00F0335F">
        <w:rPr>
          <w:sz w:val="28"/>
          <w:szCs w:val="28"/>
        </w:rPr>
        <w:t>Weather APIs:</w:t>
      </w:r>
    </w:p>
    <w:p w14:paraId="3982ED30" w14:textId="77777777" w:rsidR="002164E2" w:rsidRPr="002164E2" w:rsidRDefault="002164E2" w:rsidP="002164E2">
      <w:pPr>
        <w:rPr>
          <w:sz w:val="28"/>
          <w:szCs w:val="28"/>
        </w:rPr>
      </w:pPr>
    </w:p>
    <w:p w14:paraId="6ED22FAA" w14:textId="61D2D348" w:rsidR="002164E2" w:rsidRDefault="002164E2" w:rsidP="00C209D6">
      <w:pPr>
        <w:pStyle w:val="ListParagraph"/>
        <w:rPr>
          <w:sz w:val="28"/>
          <w:szCs w:val="28"/>
        </w:rPr>
      </w:pPr>
      <w:r w:rsidRPr="00F0335F">
        <w:rPr>
          <w:sz w:val="28"/>
          <w:szCs w:val="28"/>
        </w:rPr>
        <w:t>As shown in the example above, weather APIs like OpenWeatherMap can be accessed using Python to retrieve real-time weather data for specific locations.</w:t>
      </w:r>
    </w:p>
    <w:p w14:paraId="3E1ED9DD" w14:textId="77777777" w:rsidR="00C209D6" w:rsidRPr="00C209D6" w:rsidRDefault="00C209D6" w:rsidP="00C209D6">
      <w:pPr>
        <w:pStyle w:val="ListParagraph"/>
        <w:rPr>
          <w:sz w:val="28"/>
          <w:szCs w:val="28"/>
        </w:rPr>
      </w:pPr>
    </w:p>
    <w:p w14:paraId="520FAAF8" w14:textId="77777777" w:rsidR="00C209D6" w:rsidRPr="00F0335F" w:rsidRDefault="00C209D6" w:rsidP="00C209D6">
      <w:pPr>
        <w:pStyle w:val="ListParagraph"/>
        <w:rPr>
          <w:sz w:val="28"/>
          <w:szCs w:val="28"/>
        </w:rPr>
      </w:pPr>
    </w:p>
    <w:p w14:paraId="35E9347E" w14:textId="107B75CF" w:rsidR="002164E2" w:rsidRDefault="002164E2" w:rsidP="002164E2">
      <w:pPr>
        <w:rPr>
          <w:sz w:val="28"/>
          <w:szCs w:val="28"/>
        </w:rPr>
      </w:pPr>
      <w:r w:rsidRPr="002164E2">
        <w:rPr>
          <w:sz w:val="28"/>
          <w:szCs w:val="28"/>
        </w:rPr>
        <w:t>Python's versatility, along with its rich ecosystem of libraries, makes it a popular choice for developers when working with APIs. Whether it's for data retrieval, integration with third-party services, or automation of tasks, Python's simplicity and readability contribute to its effectiveness in API interaction.</w:t>
      </w:r>
    </w:p>
    <w:p w14:paraId="55500387" w14:textId="77777777" w:rsidR="00844E7A" w:rsidRDefault="00844E7A" w:rsidP="00202602">
      <w:pPr>
        <w:rPr>
          <w:sz w:val="28"/>
          <w:szCs w:val="28"/>
        </w:rPr>
      </w:pPr>
    </w:p>
    <w:p w14:paraId="0AC5697C" w14:textId="77777777" w:rsidR="005A661A" w:rsidRDefault="005A661A">
      <w:pPr>
        <w:rPr>
          <w:sz w:val="28"/>
          <w:szCs w:val="28"/>
        </w:rPr>
      </w:pPr>
    </w:p>
    <w:p w14:paraId="26E02644" w14:textId="77777777" w:rsidR="005A661A" w:rsidRDefault="005A661A">
      <w:pPr>
        <w:rPr>
          <w:sz w:val="28"/>
          <w:szCs w:val="28"/>
        </w:rPr>
      </w:pPr>
    </w:p>
    <w:p w14:paraId="3522D68E" w14:textId="77777777" w:rsidR="005A661A" w:rsidRDefault="005A661A">
      <w:pPr>
        <w:rPr>
          <w:sz w:val="28"/>
          <w:szCs w:val="28"/>
        </w:rPr>
      </w:pPr>
    </w:p>
    <w:p w14:paraId="20BE844C" w14:textId="77777777" w:rsidR="005A661A" w:rsidRDefault="005A661A">
      <w:pPr>
        <w:rPr>
          <w:sz w:val="28"/>
          <w:szCs w:val="28"/>
        </w:rPr>
      </w:pPr>
    </w:p>
    <w:p w14:paraId="6251F97C" w14:textId="77777777" w:rsidR="005A661A" w:rsidRDefault="005A661A">
      <w:pPr>
        <w:rPr>
          <w:sz w:val="28"/>
          <w:szCs w:val="28"/>
        </w:rPr>
      </w:pPr>
    </w:p>
    <w:p w14:paraId="228BDA2F" w14:textId="77777777" w:rsidR="005A661A" w:rsidRDefault="005A661A">
      <w:pPr>
        <w:rPr>
          <w:sz w:val="28"/>
          <w:szCs w:val="28"/>
        </w:rPr>
      </w:pPr>
    </w:p>
    <w:p w14:paraId="691376EC" w14:textId="77777777" w:rsidR="005A661A" w:rsidRDefault="005A661A">
      <w:pPr>
        <w:rPr>
          <w:sz w:val="28"/>
          <w:szCs w:val="28"/>
        </w:rPr>
      </w:pPr>
    </w:p>
    <w:p w14:paraId="0EE29B4C" w14:textId="77777777" w:rsidR="005A661A" w:rsidRDefault="005A661A">
      <w:pPr>
        <w:rPr>
          <w:sz w:val="28"/>
          <w:szCs w:val="28"/>
        </w:rPr>
      </w:pPr>
    </w:p>
    <w:p w14:paraId="2A020FBB" w14:textId="77777777" w:rsidR="005A661A" w:rsidRDefault="005A661A">
      <w:pPr>
        <w:rPr>
          <w:sz w:val="28"/>
          <w:szCs w:val="28"/>
        </w:rPr>
      </w:pPr>
    </w:p>
    <w:p w14:paraId="3A9215D4" w14:textId="77777777" w:rsidR="005A661A" w:rsidRDefault="005A661A">
      <w:pPr>
        <w:rPr>
          <w:sz w:val="28"/>
          <w:szCs w:val="28"/>
        </w:rPr>
      </w:pPr>
    </w:p>
    <w:p w14:paraId="19EB132A" w14:textId="77777777" w:rsidR="005A661A" w:rsidRDefault="005A661A">
      <w:pPr>
        <w:rPr>
          <w:sz w:val="28"/>
          <w:szCs w:val="28"/>
        </w:rPr>
      </w:pPr>
    </w:p>
    <w:p w14:paraId="5A8F3E99" w14:textId="77777777" w:rsidR="005A661A" w:rsidRDefault="005A661A">
      <w:pPr>
        <w:rPr>
          <w:sz w:val="28"/>
          <w:szCs w:val="28"/>
        </w:rPr>
      </w:pPr>
    </w:p>
    <w:p w14:paraId="688FC41B" w14:textId="77777777" w:rsidR="005A661A" w:rsidRDefault="005A661A">
      <w:pPr>
        <w:rPr>
          <w:sz w:val="28"/>
          <w:szCs w:val="28"/>
        </w:rPr>
      </w:pPr>
    </w:p>
    <w:p w14:paraId="6C96730F" w14:textId="77777777" w:rsidR="005A661A" w:rsidRDefault="005A661A">
      <w:pPr>
        <w:rPr>
          <w:sz w:val="28"/>
          <w:szCs w:val="28"/>
        </w:rPr>
      </w:pPr>
    </w:p>
    <w:p w14:paraId="51E0AB24" w14:textId="77777777" w:rsidR="005A661A" w:rsidRDefault="005A661A">
      <w:pPr>
        <w:rPr>
          <w:sz w:val="28"/>
          <w:szCs w:val="28"/>
        </w:rPr>
      </w:pPr>
    </w:p>
    <w:p w14:paraId="0F6211E2" w14:textId="51E7F3F8" w:rsidR="00DC3DC1" w:rsidRPr="00BD5D4D" w:rsidRDefault="00DC3DC1" w:rsidP="00DC3DC1">
      <w:pPr>
        <w:rPr>
          <w:b/>
          <w:bCs/>
          <w:sz w:val="28"/>
          <w:szCs w:val="28"/>
        </w:rPr>
      </w:pPr>
      <w:r w:rsidRPr="00BD5D4D">
        <w:rPr>
          <w:b/>
          <w:bCs/>
          <w:sz w:val="28"/>
          <w:szCs w:val="28"/>
        </w:rPr>
        <w:t xml:space="preserve">Q4. </w:t>
      </w:r>
      <w:r w:rsidRPr="00BD5D4D">
        <w:rPr>
          <w:b/>
          <w:bCs/>
          <w:sz w:val="28"/>
          <w:szCs w:val="28"/>
        </w:rPr>
        <w:t xml:space="preserve">What is a hash function, and why is it essential in cybersecurity? Provide </w:t>
      </w:r>
    </w:p>
    <w:p w14:paraId="243FDA6F" w14:textId="496E8659" w:rsidR="0025595C" w:rsidRDefault="00DC3DC1" w:rsidP="00DC3DC1">
      <w:pPr>
        <w:rPr>
          <w:b/>
          <w:bCs/>
          <w:sz w:val="28"/>
          <w:szCs w:val="28"/>
        </w:rPr>
      </w:pPr>
      <w:r w:rsidRPr="00BD5D4D">
        <w:rPr>
          <w:b/>
          <w:bCs/>
          <w:sz w:val="28"/>
          <w:szCs w:val="28"/>
        </w:rPr>
        <w:t>an example of a Python library used for hashing.</w:t>
      </w:r>
    </w:p>
    <w:p w14:paraId="465F51DA" w14:textId="77777777" w:rsidR="00DE3B57" w:rsidRPr="00C25AE5" w:rsidRDefault="00DE3B57" w:rsidP="00DC3DC1">
      <w:pPr>
        <w:rPr>
          <w:b/>
          <w:bCs/>
          <w:sz w:val="28"/>
          <w:szCs w:val="28"/>
        </w:rPr>
      </w:pPr>
    </w:p>
    <w:p w14:paraId="38CEDBFE" w14:textId="77777777" w:rsidR="00DA2F0C" w:rsidRPr="007F0C52" w:rsidRDefault="0025595C" w:rsidP="00DA2F0C">
      <w:pPr>
        <w:rPr>
          <w:sz w:val="28"/>
          <w:szCs w:val="28"/>
        </w:rPr>
      </w:pPr>
      <w:r>
        <w:rPr>
          <w:b/>
          <w:bCs/>
          <w:sz w:val="28"/>
          <w:szCs w:val="28"/>
        </w:rPr>
        <w:t xml:space="preserve">Ans  </w:t>
      </w:r>
      <w:r w:rsidR="00DA2F0C" w:rsidRPr="007F0C52">
        <w:rPr>
          <w:sz w:val="28"/>
          <w:szCs w:val="28"/>
        </w:rPr>
        <w:t>A hash function is a mathematical algorithm that transforms input data of any size into a fixed-size string of characters, which is typically a hash value or hash code. The output, often called the hash digest, should be unique for different inputs. Hash functions are commonly used in various applications, including data integrity verification, password storage, and digital signatures.</w:t>
      </w:r>
    </w:p>
    <w:p w14:paraId="72DA6DCC" w14:textId="77777777" w:rsidR="00DA2F0C" w:rsidRPr="007F0C52" w:rsidRDefault="00DA2F0C" w:rsidP="00DA2F0C">
      <w:pPr>
        <w:rPr>
          <w:sz w:val="28"/>
          <w:szCs w:val="28"/>
        </w:rPr>
      </w:pPr>
    </w:p>
    <w:p w14:paraId="40B312BC" w14:textId="7C513930" w:rsidR="00DA2F0C" w:rsidRPr="00877C27" w:rsidRDefault="00DA2F0C" w:rsidP="00877C27">
      <w:pPr>
        <w:pStyle w:val="ListParagraph"/>
        <w:numPr>
          <w:ilvl w:val="0"/>
          <w:numId w:val="38"/>
        </w:numPr>
        <w:rPr>
          <w:sz w:val="28"/>
          <w:szCs w:val="28"/>
        </w:rPr>
      </w:pPr>
      <w:r w:rsidRPr="00877C27">
        <w:rPr>
          <w:sz w:val="28"/>
          <w:szCs w:val="28"/>
        </w:rPr>
        <w:t>Key Characteristics of Hash Functions:</w:t>
      </w:r>
    </w:p>
    <w:p w14:paraId="30E2983B" w14:textId="77777777" w:rsidR="00DA2F0C" w:rsidRPr="007F0C52" w:rsidRDefault="00DA2F0C" w:rsidP="00DA2F0C">
      <w:pPr>
        <w:rPr>
          <w:sz w:val="28"/>
          <w:szCs w:val="28"/>
        </w:rPr>
      </w:pPr>
    </w:p>
    <w:p w14:paraId="7FF6D26A" w14:textId="3D6DDD5C" w:rsidR="00DA2F0C" w:rsidRPr="00877C27" w:rsidRDefault="00DA2F0C" w:rsidP="00877C27">
      <w:pPr>
        <w:pStyle w:val="ListParagraph"/>
        <w:numPr>
          <w:ilvl w:val="0"/>
          <w:numId w:val="43"/>
        </w:numPr>
        <w:rPr>
          <w:sz w:val="28"/>
          <w:szCs w:val="28"/>
        </w:rPr>
      </w:pPr>
      <w:r w:rsidRPr="00877C27">
        <w:rPr>
          <w:sz w:val="28"/>
          <w:szCs w:val="28"/>
        </w:rPr>
        <w:t>Deterministic: The same input will always produce the same hash output.</w:t>
      </w:r>
    </w:p>
    <w:p w14:paraId="3AF33B8C" w14:textId="639DD087" w:rsidR="00DA2F0C" w:rsidRPr="00877C27" w:rsidRDefault="00DA2F0C" w:rsidP="00877C27">
      <w:pPr>
        <w:pStyle w:val="ListParagraph"/>
        <w:numPr>
          <w:ilvl w:val="0"/>
          <w:numId w:val="43"/>
        </w:numPr>
        <w:rPr>
          <w:sz w:val="28"/>
          <w:szCs w:val="28"/>
        </w:rPr>
      </w:pPr>
      <w:r w:rsidRPr="00877C27">
        <w:rPr>
          <w:sz w:val="28"/>
          <w:szCs w:val="28"/>
        </w:rPr>
        <w:t>Fast Computation: The hash function should be computationally efficient.</w:t>
      </w:r>
    </w:p>
    <w:p w14:paraId="20403A42" w14:textId="188EE001" w:rsidR="00DA2F0C" w:rsidRPr="00877C27" w:rsidRDefault="00DA2F0C" w:rsidP="00877C27">
      <w:pPr>
        <w:pStyle w:val="ListParagraph"/>
        <w:numPr>
          <w:ilvl w:val="0"/>
          <w:numId w:val="43"/>
        </w:numPr>
        <w:rPr>
          <w:sz w:val="28"/>
          <w:szCs w:val="28"/>
        </w:rPr>
      </w:pPr>
      <w:r w:rsidRPr="00877C27">
        <w:rPr>
          <w:sz w:val="28"/>
          <w:szCs w:val="28"/>
        </w:rPr>
        <w:t>Fixed Output Length: The hash function produces a fixed-length output, regardless of the input size.</w:t>
      </w:r>
    </w:p>
    <w:p w14:paraId="5B07CBFE" w14:textId="503149AB" w:rsidR="00DA2F0C" w:rsidRPr="00877C27" w:rsidRDefault="00DA2F0C" w:rsidP="00877C27">
      <w:pPr>
        <w:pStyle w:val="ListParagraph"/>
        <w:numPr>
          <w:ilvl w:val="0"/>
          <w:numId w:val="43"/>
        </w:numPr>
        <w:rPr>
          <w:sz w:val="28"/>
          <w:szCs w:val="28"/>
        </w:rPr>
      </w:pPr>
      <w:r w:rsidRPr="00877C27">
        <w:rPr>
          <w:sz w:val="28"/>
          <w:szCs w:val="28"/>
        </w:rPr>
        <w:t>Irreversibility: It should be infeasible to reverse the process and obtain the original input from the hash.</w:t>
      </w:r>
    </w:p>
    <w:p w14:paraId="4436C93A" w14:textId="77777777" w:rsidR="007B3D50" w:rsidRDefault="007B3D50" w:rsidP="00DA2F0C">
      <w:pPr>
        <w:rPr>
          <w:sz w:val="28"/>
          <w:szCs w:val="28"/>
        </w:rPr>
      </w:pPr>
    </w:p>
    <w:p w14:paraId="5529BD31" w14:textId="7CF9546D" w:rsidR="00DA2F0C" w:rsidRPr="007B3D50" w:rsidRDefault="00DA2F0C" w:rsidP="007B3D50">
      <w:pPr>
        <w:pStyle w:val="ListParagraph"/>
        <w:numPr>
          <w:ilvl w:val="0"/>
          <w:numId w:val="38"/>
        </w:numPr>
        <w:rPr>
          <w:sz w:val="28"/>
          <w:szCs w:val="28"/>
        </w:rPr>
      </w:pPr>
      <w:r w:rsidRPr="007B3D50">
        <w:rPr>
          <w:sz w:val="28"/>
          <w:szCs w:val="28"/>
        </w:rPr>
        <w:t>Importance in Cybersecurity:</w:t>
      </w:r>
    </w:p>
    <w:p w14:paraId="3D4BEC8C" w14:textId="77777777" w:rsidR="00DA2F0C" w:rsidRPr="007F0C52" w:rsidRDefault="00DA2F0C" w:rsidP="00DA2F0C">
      <w:pPr>
        <w:rPr>
          <w:sz w:val="28"/>
          <w:szCs w:val="28"/>
        </w:rPr>
      </w:pPr>
    </w:p>
    <w:p w14:paraId="24BE9858" w14:textId="08484966" w:rsidR="00DA2F0C" w:rsidRPr="007B3D50" w:rsidRDefault="00DA2F0C" w:rsidP="007B3D50">
      <w:pPr>
        <w:pStyle w:val="ListParagraph"/>
        <w:rPr>
          <w:sz w:val="28"/>
          <w:szCs w:val="28"/>
        </w:rPr>
      </w:pPr>
      <w:r w:rsidRPr="007B3D50">
        <w:rPr>
          <w:sz w:val="28"/>
          <w:szCs w:val="28"/>
        </w:rPr>
        <w:t>Hash functions play a crucial role in cybersecurity for several reasons:</w:t>
      </w:r>
    </w:p>
    <w:p w14:paraId="3EE72782" w14:textId="77777777" w:rsidR="00DA2F0C" w:rsidRPr="007F0C52" w:rsidRDefault="00DA2F0C" w:rsidP="00DA2F0C">
      <w:pPr>
        <w:rPr>
          <w:sz w:val="28"/>
          <w:szCs w:val="28"/>
        </w:rPr>
      </w:pPr>
    </w:p>
    <w:p w14:paraId="44E38144" w14:textId="49948FF9" w:rsidR="00DA2F0C" w:rsidRPr="007B3D50" w:rsidRDefault="00DA2F0C" w:rsidP="007B3D50">
      <w:pPr>
        <w:pStyle w:val="ListParagraph"/>
        <w:numPr>
          <w:ilvl w:val="0"/>
          <w:numId w:val="44"/>
        </w:numPr>
        <w:rPr>
          <w:sz w:val="28"/>
          <w:szCs w:val="28"/>
        </w:rPr>
      </w:pPr>
      <w:r w:rsidRPr="007B3D50">
        <w:rPr>
          <w:sz w:val="28"/>
          <w:szCs w:val="28"/>
        </w:rPr>
        <w:t>Password Storage:</w:t>
      </w:r>
    </w:p>
    <w:p w14:paraId="66E2DBC7" w14:textId="77777777" w:rsidR="00DA2F0C" w:rsidRPr="007F0C52" w:rsidRDefault="00DA2F0C" w:rsidP="00DA2F0C">
      <w:pPr>
        <w:rPr>
          <w:sz w:val="28"/>
          <w:szCs w:val="28"/>
        </w:rPr>
      </w:pPr>
    </w:p>
    <w:p w14:paraId="28164579" w14:textId="1BF47914" w:rsidR="00DA2F0C" w:rsidRPr="007B3D50" w:rsidRDefault="00DA2F0C" w:rsidP="007B3D50">
      <w:pPr>
        <w:pStyle w:val="ListParagraph"/>
        <w:rPr>
          <w:sz w:val="28"/>
          <w:szCs w:val="28"/>
        </w:rPr>
      </w:pPr>
      <w:r w:rsidRPr="007B3D50">
        <w:rPr>
          <w:sz w:val="28"/>
          <w:szCs w:val="28"/>
        </w:rPr>
        <w:t>Storing passwords in plain text is insecure. Hash functions help secure passwords by storing only their hash values. During authentication, the system hashes the entered password and compares it with the stored hash.</w:t>
      </w:r>
    </w:p>
    <w:p w14:paraId="31F4CE0C" w14:textId="77777777" w:rsidR="007B3D50" w:rsidRDefault="007B3D50" w:rsidP="00DA2F0C">
      <w:pPr>
        <w:rPr>
          <w:sz w:val="28"/>
          <w:szCs w:val="28"/>
        </w:rPr>
      </w:pPr>
    </w:p>
    <w:p w14:paraId="7974072C" w14:textId="1F3D1491" w:rsidR="00DA2F0C" w:rsidRPr="007B3D50" w:rsidRDefault="00DA2F0C" w:rsidP="007B3D50">
      <w:pPr>
        <w:pStyle w:val="ListParagraph"/>
        <w:numPr>
          <w:ilvl w:val="0"/>
          <w:numId w:val="44"/>
        </w:numPr>
        <w:rPr>
          <w:sz w:val="28"/>
          <w:szCs w:val="28"/>
        </w:rPr>
      </w:pPr>
      <w:r w:rsidRPr="007B3D50">
        <w:rPr>
          <w:sz w:val="28"/>
          <w:szCs w:val="28"/>
        </w:rPr>
        <w:t>Integrity Verification:</w:t>
      </w:r>
    </w:p>
    <w:p w14:paraId="7344297A" w14:textId="77777777" w:rsidR="00DA2F0C" w:rsidRPr="007F0C52" w:rsidRDefault="00DA2F0C" w:rsidP="00DA2F0C">
      <w:pPr>
        <w:rPr>
          <w:sz w:val="28"/>
          <w:szCs w:val="28"/>
        </w:rPr>
      </w:pPr>
    </w:p>
    <w:p w14:paraId="18F82F53" w14:textId="7B17E0A1" w:rsidR="00DA2F0C" w:rsidRDefault="00DA2F0C" w:rsidP="00E96532">
      <w:pPr>
        <w:pStyle w:val="ListParagraph"/>
        <w:rPr>
          <w:sz w:val="28"/>
          <w:szCs w:val="28"/>
        </w:rPr>
      </w:pPr>
      <w:r w:rsidRPr="00E96532">
        <w:rPr>
          <w:sz w:val="28"/>
          <w:szCs w:val="28"/>
        </w:rPr>
        <w:t>Hash functions are used to generate checksums or digital signatures for files. Any change in the file content results in a different hash, allowing users to verify the integrity of downloaded or transmitted files.</w:t>
      </w:r>
    </w:p>
    <w:p w14:paraId="4113BD8B" w14:textId="77777777" w:rsidR="00E96532" w:rsidRPr="00E96532" w:rsidRDefault="00E96532" w:rsidP="00E96532">
      <w:pPr>
        <w:pStyle w:val="ListParagraph"/>
        <w:rPr>
          <w:sz w:val="28"/>
          <w:szCs w:val="28"/>
        </w:rPr>
      </w:pPr>
    </w:p>
    <w:p w14:paraId="043C3C54" w14:textId="131AB7C9" w:rsidR="00DA2F0C" w:rsidRPr="00E96532" w:rsidRDefault="00DA2F0C" w:rsidP="00E96532">
      <w:pPr>
        <w:pStyle w:val="ListParagraph"/>
        <w:numPr>
          <w:ilvl w:val="0"/>
          <w:numId w:val="44"/>
        </w:numPr>
        <w:rPr>
          <w:sz w:val="28"/>
          <w:szCs w:val="28"/>
        </w:rPr>
      </w:pPr>
      <w:r w:rsidRPr="00E96532">
        <w:rPr>
          <w:sz w:val="28"/>
          <w:szCs w:val="28"/>
        </w:rPr>
        <w:t>Digital Signatures:</w:t>
      </w:r>
    </w:p>
    <w:p w14:paraId="15E30656" w14:textId="77777777" w:rsidR="00DA2F0C" w:rsidRPr="007F0C52" w:rsidRDefault="00DA2F0C" w:rsidP="00DA2F0C">
      <w:pPr>
        <w:rPr>
          <w:sz w:val="28"/>
          <w:szCs w:val="28"/>
        </w:rPr>
      </w:pPr>
    </w:p>
    <w:p w14:paraId="4176BDFA" w14:textId="53B9BFA0" w:rsidR="00DA2F0C" w:rsidRDefault="00DA2F0C" w:rsidP="00E96532">
      <w:pPr>
        <w:pStyle w:val="ListParagraph"/>
        <w:rPr>
          <w:sz w:val="28"/>
          <w:szCs w:val="28"/>
        </w:rPr>
      </w:pPr>
      <w:r w:rsidRPr="00E96532">
        <w:rPr>
          <w:sz w:val="28"/>
          <w:szCs w:val="28"/>
        </w:rPr>
        <w:lastRenderedPageBreak/>
        <w:t>Hash functions are a fundamental component of digital signatures. They are used to generate a hash of the message, and the hash is then encrypted with the sender's private key, providing a way to verify the sender's identity and the integrity of the message.</w:t>
      </w:r>
    </w:p>
    <w:p w14:paraId="2F951427" w14:textId="77777777" w:rsidR="00E96532" w:rsidRPr="00E96532" w:rsidRDefault="00E96532" w:rsidP="00E96532">
      <w:pPr>
        <w:pStyle w:val="ListParagraph"/>
        <w:rPr>
          <w:sz w:val="28"/>
          <w:szCs w:val="28"/>
        </w:rPr>
      </w:pPr>
    </w:p>
    <w:p w14:paraId="0362E429" w14:textId="533FF78E" w:rsidR="00DA2F0C" w:rsidRPr="00D60801" w:rsidRDefault="00DA2F0C" w:rsidP="00D60801">
      <w:pPr>
        <w:pStyle w:val="ListParagraph"/>
        <w:numPr>
          <w:ilvl w:val="0"/>
          <w:numId w:val="44"/>
        </w:numPr>
        <w:rPr>
          <w:sz w:val="28"/>
          <w:szCs w:val="28"/>
        </w:rPr>
      </w:pPr>
      <w:r w:rsidRPr="00D60801">
        <w:rPr>
          <w:sz w:val="28"/>
          <w:szCs w:val="28"/>
        </w:rPr>
        <w:t>Data Deduplication:</w:t>
      </w:r>
    </w:p>
    <w:p w14:paraId="03D79F30" w14:textId="77777777" w:rsidR="00DA2F0C" w:rsidRPr="007F0C52" w:rsidRDefault="00DA2F0C" w:rsidP="00DA2F0C">
      <w:pPr>
        <w:rPr>
          <w:sz w:val="28"/>
          <w:szCs w:val="28"/>
        </w:rPr>
      </w:pPr>
    </w:p>
    <w:p w14:paraId="0202A0F3" w14:textId="01C050F0" w:rsidR="00DA2F0C" w:rsidRDefault="00DA2F0C" w:rsidP="00D60801">
      <w:pPr>
        <w:pStyle w:val="ListParagraph"/>
        <w:rPr>
          <w:sz w:val="28"/>
          <w:szCs w:val="28"/>
        </w:rPr>
      </w:pPr>
      <w:r w:rsidRPr="00D60801">
        <w:rPr>
          <w:sz w:val="28"/>
          <w:szCs w:val="28"/>
        </w:rPr>
        <w:t>Hash functions are used to identify and eliminate duplicate data efficiently. By comparing hash values, systems can quickly identify identical files or chunks of data.</w:t>
      </w:r>
    </w:p>
    <w:p w14:paraId="4DF09664" w14:textId="77777777" w:rsidR="00D60801" w:rsidRPr="00D60801" w:rsidRDefault="00D60801" w:rsidP="00D60801">
      <w:pPr>
        <w:pStyle w:val="ListParagraph"/>
        <w:rPr>
          <w:sz w:val="28"/>
          <w:szCs w:val="28"/>
        </w:rPr>
      </w:pPr>
    </w:p>
    <w:p w14:paraId="39E539B5" w14:textId="44621F56" w:rsidR="00DA2F0C" w:rsidRPr="00D60801" w:rsidRDefault="00DA2F0C" w:rsidP="00D60801">
      <w:pPr>
        <w:pStyle w:val="ListParagraph"/>
        <w:numPr>
          <w:ilvl w:val="0"/>
          <w:numId w:val="44"/>
        </w:numPr>
        <w:rPr>
          <w:sz w:val="28"/>
          <w:szCs w:val="28"/>
        </w:rPr>
      </w:pPr>
      <w:r w:rsidRPr="00D60801">
        <w:rPr>
          <w:sz w:val="28"/>
          <w:szCs w:val="28"/>
        </w:rPr>
        <w:t>Cryptographic Applications:</w:t>
      </w:r>
    </w:p>
    <w:p w14:paraId="29E3ADC6" w14:textId="77777777" w:rsidR="00DA2F0C" w:rsidRPr="007F0C52" w:rsidRDefault="00DA2F0C" w:rsidP="00DA2F0C">
      <w:pPr>
        <w:rPr>
          <w:sz w:val="28"/>
          <w:szCs w:val="28"/>
        </w:rPr>
      </w:pPr>
    </w:p>
    <w:p w14:paraId="1E8E4752" w14:textId="75EBE5EA" w:rsidR="00DA2F0C" w:rsidRDefault="00DA2F0C" w:rsidP="00D60801">
      <w:pPr>
        <w:pStyle w:val="ListParagraph"/>
        <w:rPr>
          <w:sz w:val="28"/>
          <w:szCs w:val="28"/>
        </w:rPr>
      </w:pPr>
      <w:r w:rsidRPr="00D60801">
        <w:rPr>
          <w:sz w:val="28"/>
          <w:szCs w:val="28"/>
        </w:rPr>
        <w:t>Hash functions are used in various cryptographic protocols, such as HMAC (Hash-based Message Authentication Code), to ensure the integrity and authenticity of messages.</w:t>
      </w:r>
    </w:p>
    <w:p w14:paraId="059BB443" w14:textId="77777777" w:rsidR="00BE6271" w:rsidRPr="00D60801" w:rsidRDefault="00BE6271" w:rsidP="00D60801">
      <w:pPr>
        <w:pStyle w:val="ListParagraph"/>
        <w:rPr>
          <w:sz w:val="28"/>
          <w:szCs w:val="28"/>
        </w:rPr>
      </w:pPr>
    </w:p>
    <w:p w14:paraId="5352C5B7" w14:textId="2A9485DD" w:rsidR="00DA2F0C" w:rsidRPr="00BE6271" w:rsidRDefault="00DA2F0C" w:rsidP="00BE6271">
      <w:pPr>
        <w:pStyle w:val="ListParagraph"/>
        <w:numPr>
          <w:ilvl w:val="0"/>
          <w:numId w:val="44"/>
        </w:numPr>
        <w:rPr>
          <w:sz w:val="28"/>
          <w:szCs w:val="28"/>
        </w:rPr>
      </w:pPr>
      <w:r w:rsidRPr="00BE6271">
        <w:rPr>
          <w:sz w:val="28"/>
          <w:szCs w:val="28"/>
        </w:rPr>
        <w:t>Python Library for Hashing:</w:t>
      </w:r>
    </w:p>
    <w:p w14:paraId="2977EEC6" w14:textId="77777777" w:rsidR="00DA2F0C" w:rsidRPr="007F0C52" w:rsidRDefault="00DA2F0C" w:rsidP="00DA2F0C">
      <w:pPr>
        <w:rPr>
          <w:sz w:val="28"/>
          <w:szCs w:val="28"/>
        </w:rPr>
      </w:pPr>
    </w:p>
    <w:p w14:paraId="790FEDFB" w14:textId="7D631EA7" w:rsidR="00DA2F0C" w:rsidRPr="00BE6271" w:rsidRDefault="00DA2F0C" w:rsidP="00BE6271">
      <w:pPr>
        <w:pStyle w:val="ListParagraph"/>
        <w:rPr>
          <w:sz w:val="28"/>
          <w:szCs w:val="28"/>
        </w:rPr>
      </w:pPr>
      <w:r w:rsidRPr="00BE6271">
        <w:rPr>
          <w:sz w:val="28"/>
          <w:szCs w:val="28"/>
        </w:rPr>
        <w:t>Python provides the hashlib library, which includes a variety of hash functions, including popular ones like SHA-256 and MD5. Here's a simple example of hashing a string using hashlib:</w:t>
      </w:r>
    </w:p>
    <w:p w14:paraId="73299E08" w14:textId="77777777" w:rsidR="00DA2F0C" w:rsidRPr="007F0C52" w:rsidRDefault="00DA2F0C" w:rsidP="00DA2F0C">
      <w:pPr>
        <w:rPr>
          <w:sz w:val="28"/>
          <w:szCs w:val="28"/>
        </w:rPr>
      </w:pPr>
    </w:p>
    <w:p w14:paraId="10BA28F5" w14:textId="01544EB8" w:rsidR="00DA2F0C" w:rsidRPr="004041C2" w:rsidRDefault="00DA2F0C" w:rsidP="00DA2F0C">
      <w:pPr>
        <w:rPr>
          <w:b/>
          <w:bCs/>
          <w:sz w:val="24"/>
          <w:szCs w:val="24"/>
        </w:rPr>
      </w:pPr>
      <w:r w:rsidRPr="004041C2">
        <w:rPr>
          <w:b/>
          <w:bCs/>
          <w:sz w:val="24"/>
          <w:szCs w:val="24"/>
        </w:rPr>
        <w:t>python code</w:t>
      </w:r>
    </w:p>
    <w:p w14:paraId="50C20549" w14:textId="77777777" w:rsidR="00DA2F0C" w:rsidRPr="00A94CDC" w:rsidRDefault="00DA2F0C" w:rsidP="00DA2F0C">
      <w:pPr>
        <w:rPr>
          <w:sz w:val="24"/>
          <w:szCs w:val="24"/>
        </w:rPr>
      </w:pPr>
      <w:r w:rsidRPr="00A94CDC">
        <w:rPr>
          <w:sz w:val="24"/>
          <w:szCs w:val="24"/>
        </w:rPr>
        <w:t>import hashlib</w:t>
      </w:r>
    </w:p>
    <w:p w14:paraId="3E51A9E5" w14:textId="77777777" w:rsidR="00DA2F0C" w:rsidRPr="00A94CDC" w:rsidRDefault="00DA2F0C" w:rsidP="00DA2F0C">
      <w:pPr>
        <w:rPr>
          <w:sz w:val="24"/>
          <w:szCs w:val="24"/>
        </w:rPr>
      </w:pPr>
    </w:p>
    <w:p w14:paraId="5DEF9101" w14:textId="77777777" w:rsidR="00DA2F0C" w:rsidRPr="00A94CDC" w:rsidRDefault="00DA2F0C" w:rsidP="00DA2F0C">
      <w:pPr>
        <w:rPr>
          <w:sz w:val="24"/>
          <w:szCs w:val="24"/>
        </w:rPr>
      </w:pPr>
      <w:r w:rsidRPr="00A94CDC">
        <w:rPr>
          <w:sz w:val="24"/>
          <w:szCs w:val="24"/>
        </w:rPr>
        <w:t>def hash_string(input_string, hash_algorithm='sha256'):</w:t>
      </w:r>
    </w:p>
    <w:p w14:paraId="4A9AB2E6" w14:textId="43FBEC8B" w:rsidR="00DA2F0C" w:rsidRPr="00A94CDC" w:rsidRDefault="00AC7355" w:rsidP="00DA2F0C">
      <w:pPr>
        <w:rPr>
          <w:sz w:val="24"/>
          <w:szCs w:val="24"/>
        </w:rPr>
      </w:pPr>
      <w:r>
        <w:rPr>
          <w:sz w:val="24"/>
          <w:szCs w:val="24"/>
        </w:rPr>
        <w:t xml:space="preserve"> </w:t>
      </w:r>
    </w:p>
    <w:p w14:paraId="2BCDEBBC" w14:textId="77777777" w:rsidR="00DA2F0C" w:rsidRPr="00A94CDC" w:rsidRDefault="00DA2F0C" w:rsidP="00DA2F0C">
      <w:pPr>
        <w:rPr>
          <w:sz w:val="24"/>
          <w:szCs w:val="24"/>
        </w:rPr>
      </w:pPr>
      <w:r w:rsidRPr="00A94CDC">
        <w:rPr>
          <w:sz w:val="24"/>
          <w:szCs w:val="24"/>
        </w:rPr>
        <w:t xml:space="preserve">    hash_object.update(input_string.encode('utf-8'))</w:t>
      </w:r>
    </w:p>
    <w:p w14:paraId="15D95E65" w14:textId="77777777" w:rsidR="00DA2F0C" w:rsidRPr="00A94CDC" w:rsidRDefault="00DA2F0C" w:rsidP="00DA2F0C">
      <w:pPr>
        <w:rPr>
          <w:sz w:val="24"/>
          <w:szCs w:val="24"/>
        </w:rPr>
      </w:pPr>
      <w:r w:rsidRPr="00A94CDC">
        <w:rPr>
          <w:sz w:val="24"/>
          <w:szCs w:val="24"/>
        </w:rPr>
        <w:t xml:space="preserve">    return hash_object.hexdigest()</w:t>
      </w:r>
    </w:p>
    <w:p w14:paraId="4F070D07" w14:textId="77777777" w:rsidR="00DA2F0C" w:rsidRPr="00A94CDC" w:rsidRDefault="00DA2F0C" w:rsidP="00DA2F0C">
      <w:pPr>
        <w:rPr>
          <w:sz w:val="24"/>
          <w:szCs w:val="24"/>
        </w:rPr>
      </w:pPr>
    </w:p>
    <w:p w14:paraId="5C8B9231" w14:textId="77777777" w:rsidR="00DA2F0C" w:rsidRPr="00A94CDC" w:rsidRDefault="00DA2F0C" w:rsidP="00DA2F0C">
      <w:pPr>
        <w:rPr>
          <w:sz w:val="24"/>
          <w:szCs w:val="24"/>
        </w:rPr>
      </w:pPr>
      <w:r w:rsidRPr="00A94CDC">
        <w:rPr>
          <w:sz w:val="24"/>
          <w:szCs w:val="24"/>
        </w:rPr>
        <w:t># Example usage</w:t>
      </w:r>
    </w:p>
    <w:p w14:paraId="71745B08" w14:textId="77777777" w:rsidR="00DA2F0C" w:rsidRPr="00A94CDC" w:rsidRDefault="00DA2F0C" w:rsidP="00DA2F0C">
      <w:pPr>
        <w:rPr>
          <w:sz w:val="24"/>
          <w:szCs w:val="24"/>
        </w:rPr>
      </w:pPr>
      <w:r w:rsidRPr="00A94CDC">
        <w:rPr>
          <w:sz w:val="24"/>
          <w:szCs w:val="24"/>
        </w:rPr>
        <w:t>original_data = "Hello, World!"</w:t>
      </w:r>
    </w:p>
    <w:p w14:paraId="17D53E11" w14:textId="77777777" w:rsidR="00DA2F0C" w:rsidRPr="00A94CDC" w:rsidRDefault="00DA2F0C" w:rsidP="00DA2F0C">
      <w:pPr>
        <w:rPr>
          <w:sz w:val="24"/>
          <w:szCs w:val="24"/>
        </w:rPr>
      </w:pPr>
      <w:r w:rsidRPr="00A94CDC">
        <w:rPr>
          <w:sz w:val="24"/>
          <w:szCs w:val="24"/>
        </w:rPr>
        <w:t>hashed_data = hash_string(original_data)</w:t>
      </w:r>
    </w:p>
    <w:p w14:paraId="6ABAC4E6" w14:textId="77777777" w:rsidR="00DA2F0C" w:rsidRPr="00A94CDC" w:rsidRDefault="00DA2F0C" w:rsidP="00DA2F0C">
      <w:pPr>
        <w:rPr>
          <w:sz w:val="24"/>
          <w:szCs w:val="24"/>
        </w:rPr>
      </w:pPr>
      <w:r w:rsidRPr="00A94CDC">
        <w:rPr>
          <w:sz w:val="24"/>
          <w:szCs w:val="24"/>
        </w:rPr>
        <w:t>print(f"Original Data: {original_data}")</w:t>
      </w:r>
    </w:p>
    <w:p w14:paraId="1A20AAA3" w14:textId="77777777" w:rsidR="00DA2F0C" w:rsidRDefault="00DA2F0C" w:rsidP="00DA2F0C">
      <w:pPr>
        <w:rPr>
          <w:sz w:val="24"/>
          <w:szCs w:val="24"/>
        </w:rPr>
      </w:pPr>
      <w:r w:rsidRPr="00A94CDC">
        <w:rPr>
          <w:sz w:val="24"/>
          <w:szCs w:val="24"/>
        </w:rPr>
        <w:t>print(f"Hashed Data: {hashed_data}")</w:t>
      </w:r>
    </w:p>
    <w:p w14:paraId="33DADB78" w14:textId="77777777" w:rsidR="00A94CDC" w:rsidRDefault="00A94CDC" w:rsidP="00DA2F0C">
      <w:pPr>
        <w:rPr>
          <w:sz w:val="24"/>
          <w:szCs w:val="24"/>
        </w:rPr>
      </w:pPr>
    </w:p>
    <w:p w14:paraId="3748D572" w14:textId="77777777" w:rsidR="00A94CDC" w:rsidRPr="00A94CDC" w:rsidRDefault="00A94CDC" w:rsidP="00DA2F0C">
      <w:pPr>
        <w:rPr>
          <w:sz w:val="24"/>
          <w:szCs w:val="24"/>
        </w:rPr>
      </w:pPr>
    </w:p>
    <w:p w14:paraId="668F452A" w14:textId="723EE516" w:rsidR="005A661A" w:rsidRPr="007F0C52" w:rsidRDefault="00DA2F0C" w:rsidP="00DA2F0C">
      <w:pPr>
        <w:rPr>
          <w:sz w:val="28"/>
          <w:szCs w:val="28"/>
        </w:rPr>
      </w:pPr>
      <w:r w:rsidRPr="007F0C52">
        <w:rPr>
          <w:sz w:val="28"/>
          <w:szCs w:val="28"/>
        </w:rPr>
        <w:lastRenderedPageBreak/>
        <w:t>In this example, the hashlib.new() function is used to create a hash object with the specified algorithm (sha256 in this case), and update() is used to update the hash with the input string. The resulting hash digest is obtained using hexdigest(). The choice of hash algorithm depends on the specific security requirements of the application.</w:t>
      </w:r>
    </w:p>
    <w:p w14:paraId="140A5F8E" w14:textId="1F105DB7" w:rsidR="005A661A" w:rsidRDefault="00164A73">
      <w:pPr>
        <w:rPr>
          <w:sz w:val="28"/>
          <w:szCs w:val="28"/>
        </w:rPr>
      </w:pPr>
      <w:r>
        <w:rPr>
          <w:sz w:val="28"/>
          <w:szCs w:val="28"/>
        </w:rPr>
        <w:tab/>
      </w:r>
    </w:p>
    <w:p w14:paraId="45AC2C19" w14:textId="77777777" w:rsidR="005A661A" w:rsidRDefault="005A661A">
      <w:pPr>
        <w:rPr>
          <w:sz w:val="28"/>
          <w:szCs w:val="28"/>
        </w:rPr>
      </w:pPr>
    </w:p>
    <w:p w14:paraId="0C2FAAE0" w14:textId="77777777" w:rsidR="005A661A" w:rsidRDefault="005A661A">
      <w:pPr>
        <w:rPr>
          <w:sz w:val="28"/>
          <w:szCs w:val="28"/>
        </w:rPr>
      </w:pPr>
    </w:p>
    <w:p w14:paraId="706D3197" w14:textId="68F6A7B8" w:rsidR="005A661A" w:rsidRDefault="003239D9">
      <w:pPr>
        <w:rPr>
          <w:b/>
          <w:bCs/>
          <w:sz w:val="28"/>
          <w:szCs w:val="28"/>
        </w:rPr>
      </w:pPr>
      <w:r w:rsidRPr="003239D9">
        <w:rPr>
          <w:b/>
          <w:bCs/>
          <w:sz w:val="28"/>
          <w:szCs w:val="28"/>
        </w:rPr>
        <w:t>Q</w:t>
      </w:r>
      <w:r w:rsidRPr="003239D9">
        <w:rPr>
          <w:b/>
          <w:bCs/>
          <w:sz w:val="28"/>
          <w:szCs w:val="28"/>
        </w:rPr>
        <w:t>5.Explain the role of firewalls in network security. Can Python be used to configure and manage firewalls?</w:t>
      </w:r>
    </w:p>
    <w:p w14:paraId="0731FBDF" w14:textId="77777777" w:rsidR="008D0135" w:rsidRPr="008D0135" w:rsidRDefault="00ED55C6" w:rsidP="008D0135">
      <w:pPr>
        <w:rPr>
          <w:b/>
          <w:bCs/>
          <w:sz w:val="28"/>
          <w:szCs w:val="28"/>
        </w:rPr>
      </w:pPr>
      <w:r>
        <w:rPr>
          <w:b/>
          <w:bCs/>
          <w:sz w:val="28"/>
          <w:szCs w:val="28"/>
        </w:rPr>
        <w:t xml:space="preserve">Ans </w:t>
      </w:r>
      <w:r w:rsidR="008D0135" w:rsidRPr="008D0135">
        <w:rPr>
          <w:b/>
          <w:bCs/>
          <w:sz w:val="28"/>
          <w:szCs w:val="28"/>
        </w:rPr>
        <w:t>Role of Firewalls in Network Security:</w:t>
      </w:r>
    </w:p>
    <w:p w14:paraId="2398531C" w14:textId="77777777" w:rsidR="008D0135" w:rsidRPr="008D0135" w:rsidRDefault="008D0135" w:rsidP="008D0135">
      <w:pPr>
        <w:rPr>
          <w:b/>
          <w:bCs/>
          <w:sz w:val="28"/>
          <w:szCs w:val="28"/>
        </w:rPr>
      </w:pPr>
    </w:p>
    <w:p w14:paraId="25B927E3" w14:textId="77777777" w:rsidR="008D0135" w:rsidRPr="008D0135" w:rsidRDefault="008D0135" w:rsidP="008D0135">
      <w:pPr>
        <w:rPr>
          <w:sz w:val="28"/>
          <w:szCs w:val="28"/>
        </w:rPr>
      </w:pPr>
      <w:r w:rsidRPr="008D0135">
        <w:rPr>
          <w:sz w:val="28"/>
          <w:szCs w:val="28"/>
        </w:rPr>
        <w:t>A firewall is a network security device or software that monitors and controls incoming and outgoing network traffic based on predetermined security rules. The primary goal of a firewall is to establish a barrier between a secure internal network and untrusted external networks, such as the internet. Firewalls play a crucial role in network security by:</w:t>
      </w:r>
    </w:p>
    <w:p w14:paraId="4B3BEEF7" w14:textId="77777777" w:rsidR="008D0135" w:rsidRPr="008D0135" w:rsidRDefault="008D0135" w:rsidP="008D0135">
      <w:pPr>
        <w:rPr>
          <w:sz w:val="28"/>
          <w:szCs w:val="28"/>
        </w:rPr>
      </w:pPr>
    </w:p>
    <w:p w14:paraId="554B6477" w14:textId="1745E40D" w:rsidR="008D0135" w:rsidRPr="00FA17B1" w:rsidRDefault="008D0135" w:rsidP="00FA17B1">
      <w:pPr>
        <w:pStyle w:val="ListParagraph"/>
        <w:numPr>
          <w:ilvl w:val="0"/>
          <w:numId w:val="45"/>
        </w:numPr>
        <w:rPr>
          <w:sz w:val="28"/>
          <w:szCs w:val="28"/>
        </w:rPr>
      </w:pPr>
      <w:r w:rsidRPr="00FA17B1">
        <w:rPr>
          <w:sz w:val="28"/>
          <w:szCs w:val="28"/>
        </w:rPr>
        <w:t>Packet Filtering: Examining network packets and allowing or blocking them based on predefined rules. This can include filtering based on source and destination IP addresses, port numbers, and protocols.</w:t>
      </w:r>
    </w:p>
    <w:p w14:paraId="485A0C96" w14:textId="77777777" w:rsidR="008D0135" w:rsidRPr="008D0135" w:rsidRDefault="008D0135" w:rsidP="008D0135">
      <w:pPr>
        <w:rPr>
          <w:sz w:val="28"/>
          <w:szCs w:val="28"/>
        </w:rPr>
      </w:pPr>
    </w:p>
    <w:p w14:paraId="41A1AAC9" w14:textId="6648F5D0" w:rsidR="008D0135" w:rsidRPr="00FA17B1" w:rsidRDefault="008D0135" w:rsidP="00FA17B1">
      <w:pPr>
        <w:pStyle w:val="ListParagraph"/>
        <w:numPr>
          <w:ilvl w:val="0"/>
          <w:numId w:val="45"/>
        </w:numPr>
        <w:rPr>
          <w:sz w:val="28"/>
          <w:szCs w:val="28"/>
        </w:rPr>
      </w:pPr>
      <w:r w:rsidRPr="00FA17B1">
        <w:rPr>
          <w:sz w:val="28"/>
          <w:szCs w:val="28"/>
        </w:rPr>
        <w:t>Stateful Inspection: Keeping track of the state of active connections and making decisions based on the context of the traffic. Stateful firewalls understand the state of a connection and can make more intelligent decisions about whether to allow or deny traffic.</w:t>
      </w:r>
    </w:p>
    <w:p w14:paraId="7221C81E" w14:textId="77777777" w:rsidR="008D0135" w:rsidRPr="008D0135" w:rsidRDefault="008D0135" w:rsidP="008D0135">
      <w:pPr>
        <w:rPr>
          <w:sz w:val="28"/>
          <w:szCs w:val="28"/>
        </w:rPr>
      </w:pPr>
    </w:p>
    <w:p w14:paraId="150724B5" w14:textId="37FBF6E8" w:rsidR="008D0135" w:rsidRPr="00FA17B1" w:rsidRDefault="008D0135" w:rsidP="00FA17B1">
      <w:pPr>
        <w:pStyle w:val="ListParagraph"/>
        <w:numPr>
          <w:ilvl w:val="0"/>
          <w:numId w:val="45"/>
        </w:numPr>
        <w:rPr>
          <w:sz w:val="28"/>
          <w:szCs w:val="28"/>
        </w:rPr>
      </w:pPr>
      <w:r w:rsidRPr="00FA17B1">
        <w:rPr>
          <w:sz w:val="28"/>
          <w:szCs w:val="28"/>
        </w:rPr>
        <w:t>Proxy Services: Acting as an intermediary between client and server, forwarding requests on behalf of clients and returning responses. This can enhance security by hiding internal network details.</w:t>
      </w:r>
    </w:p>
    <w:p w14:paraId="4E17E654" w14:textId="77777777" w:rsidR="008D0135" w:rsidRPr="008D0135" w:rsidRDefault="008D0135" w:rsidP="008D0135">
      <w:pPr>
        <w:rPr>
          <w:sz w:val="28"/>
          <w:szCs w:val="28"/>
        </w:rPr>
      </w:pPr>
    </w:p>
    <w:p w14:paraId="05EC15A9" w14:textId="49B2B33F" w:rsidR="008D0135" w:rsidRPr="00FA17B1" w:rsidRDefault="008D0135" w:rsidP="00FA17B1">
      <w:pPr>
        <w:pStyle w:val="ListParagraph"/>
        <w:numPr>
          <w:ilvl w:val="0"/>
          <w:numId w:val="45"/>
        </w:numPr>
        <w:rPr>
          <w:sz w:val="28"/>
          <w:szCs w:val="28"/>
        </w:rPr>
      </w:pPr>
      <w:r w:rsidRPr="00FA17B1">
        <w:rPr>
          <w:sz w:val="28"/>
          <w:szCs w:val="28"/>
        </w:rPr>
        <w:t>Network Address Translation (NAT): Modifying network address information in packet headers while in transit, allowing private internal addresses to be used on public networks.</w:t>
      </w:r>
    </w:p>
    <w:p w14:paraId="4D07B282" w14:textId="77777777" w:rsidR="008D0135" w:rsidRPr="008D0135" w:rsidRDefault="008D0135" w:rsidP="008D0135">
      <w:pPr>
        <w:rPr>
          <w:sz w:val="28"/>
          <w:szCs w:val="28"/>
        </w:rPr>
      </w:pPr>
    </w:p>
    <w:p w14:paraId="3B581552" w14:textId="5F80F176" w:rsidR="008D0135" w:rsidRPr="00FA17B1" w:rsidRDefault="008D0135" w:rsidP="00FA17B1">
      <w:pPr>
        <w:pStyle w:val="ListParagraph"/>
        <w:numPr>
          <w:ilvl w:val="0"/>
          <w:numId w:val="45"/>
        </w:numPr>
        <w:rPr>
          <w:sz w:val="28"/>
          <w:szCs w:val="28"/>
        </w:rPr>
      </w:pPr>
      <w:r w:rsidRPr="00FA17B1">
        <w:rPr>
          <w:sz w:val="28"/>
          <w:szCs w:val="28"/>
        </w:rPr>
        <w:t>Logging and Auditing: Recording information about network traffic and firewall activities, enabling monitoring and analysis for security purposes.</w:t>
      </w:r>
    </w:p>
    <w:p w14:paraId="3D36BA70" w14:textId="77777777" w:rsidR="008D0135" w:rsidRPr="008D0135" w:rsidRDefault="008D0135" w:rsidP="008D0135">
      <w:pPr>
        <w:rPr>
          <w:sz w:val="28"/>
          <w:szCs w:val="28"/>
        </w:rPr>
      </w:pPr>
    </w:p>
    <w:p w14:paraId="779B37BF" w14:textId="77777777" w:rsidR="008D0135" w:rsidRPr="008D0135" w:rsidRDefault="008D0135" w:rsidP="008D0135">
      <w:pPr>
        <w:rPr>
          <w:sz w:val="28"/>
          <w:szCs w:val="28"/>
        </w:rPr>
      </w:pPr>
      <w:r w:rsidRPr="008D0135">
        <w:rPr>
          <w:sz w:val="28"/>
          <w:szCs w:val="28"/>
        </w:rPr>
        <w:t>Using Python to Configure and Manage Firewalls:</w:t>
      </w:r>
    </w:p>
    <w:p w14:paraId="18B68B28" w14:textId="77777777" w:rsidR="008D0135" w:rsidRPr="008D0135" w:rsidRDefault="008D0135" w:rsidP="008D0135">
      <w:pPr>
        <w:rPr>
          <w:sz w:val="28"/>
          <w:szCs w:val="28"/>
        </w:rPr>
      </w:pPr>
    </w:p>
    <w:p w14:paraId="2E053F3F" w14:textId="77777777" w:rsidR="008D0135" w:rsidRPr="008D0135" w:rsidRDefault="008D0135" w:rsidP="008D0135">
      <w:pPr>
        <w:rPr>
          <w:sz w:val="28"/>
          <w:szCs w:val="28"/>
        </w:rPr>
      </w:pPr>
      <w:r w:rsidRPr="008D0135">
        <w:rPr>
          <w:sz w:val="28"/>
          <w:szCs w:val="28"/>
        </w:rPr>
        <w:t>Python can be utilized to interact with firewall devices or software using appropriate APIs or libraries. The ability to configure and manage firewalls via Python scripts depends on the specific firewall solution and its level of programmability.</w:t>
      </w:r>
    </w:p>
    <w:p w14:paraId="1A5812D4" w14:textId="77777777" w:rsidR="008D0135" w:rsidRPr="008D0135" w:rsidRDefault="008D0135" w:rsidP="008D0135">
      <w:pPr>
        <w:rPr>
          <w:sz w:val="28"/>
          <w:szCs w:val="28"/>
        </w:rPr>
      </w:pPr>
    </w:p>
    <w:p w14:paraId="3FD718AC" w14:textId="77777777" w:rsidR="008D0135" w:rsidRPr="008D0135" w:rsidRDefault="008D0135" w:rsidP="008D0135">
      <w:pPr>
        <w:rPr>
          <w:sz w:val="28"/>
          <w:szCs w:val="28"/>
        </w:rPr>
      </w:pPr>
      <w:r w:rsidRPr="008D0135">
        <w:rPr>
          <w:sz w:val="28"/>
          <w:szCs w:val="28"/>
        </w:rPr>
        <w:t>Here are a few ways Python can be used with firewalls:</w:t>
      </w:r>
    </w:p>
    <w:p w14:paraId="39DA472A" w14:textId="77777777" w:rsidR="008D0135" w:rsidRPr="008D0135" w:rsidRDefault="008D0135" w:rsidP="008D0135">
      <w:pPr>
        <w:rPr>
          <w:sz w:val="28"/>
          <w:szCs w:val="28"/>
        </w:rPr>
      </w:pPr>
    </w:p>
    <w:p w14:paraId="05E8F772" w14:textId="5421EBD3" w:rsidR="008D0135" w:rsidRPr="00FA17B1" w:rsidRDefault="008D0135" w:rsidP="00FA17B1">
      <w:pPr>
        <w:pStyle w:val="ListParagraph"/>
        <w:numPr>
          <w:ilvl w:val="0"/>
          <w:numId w:val="38"/>
        </w:numPr>
        <w:rPr>
          <w:sz w:val="28"/>
          <w:szCs w:val="28"/>
        </w:rPr>
      </w:pPr>
      <w:r w:rsidRPr="00FA17B1">
        <w:rPr>
          <w:sz w:val="28"/>
          <w:szCs w:val="28"/>
        </w:rPr>
        <w:t>RESTful APIs:</w:t>
      </w:r>
    </w:p>
    <w:p w14:paraId="55697414" w14:textId="77777777" w:rsidR="008D0135" w:rsidRPr="008D0135" w:rsidRDefault="008D0135" w:rsidP="008D0135">
      <w:pPr>
        <w:rPr>
          <w:sz w:val="28"/>
          <w:szCs w:val="28"/>
        </w:rPr>
      </w:pPr>
    </w:p>
    <w:p w14:paraId="49970ECA" w14:textId="4A29022D" w:rsidR="008D0135" w:rsidRDefault="008D0135" w:rsidP="00FA17B1">
      <w:pPr>
        <w:pStyle w:val="ListParagraph"/>
        <w:rPr>
          <w:sz w:val="28"/>
          <w:szCs w:val="28"/>
        </w:rPr>
      </w:pPr>
      <w:r w:rsidRPr="00FA17B1">
        <w:rPr>
          <w:sz w:val="28"/>
          <w:szCs w:val="28"/>
        </w:rPr>
        <w:t>Many modern firewalls provide RESTful APIs that allow you to manage and configure them programmatically. Python's requests library can be used to send HTTP requests to these APIs.</w:t>
      </w:r>
    </w:p>
    <w:p w14:paraId="0936BC1F" w14:textId="77777777" w:rsidR="00FA17B1" w:rsidRPr="00FA17B1" w:rsidRDefault="00FA17B1" w:rsidP="00FA17B1">
      <w:pPr>
        <w:pStyle w:val="ListParagraph"/>
        <w:rPr>
          <w:sz w:val="28"/>
          <w:szCs w:val="28"/>
        </w:rPr>
      </w:pPr>
    </w:p>
    <w:p w14:paraId="431F27F6" w14:textId="6F55538E" w:rsidR="008D0135" w:rsidRPr="00FA17B1" w:rsidRDefault="008D0135" w:rsidP="00FA17B1">
      <w:pPr>
        <w:pStyle w:val="ListParagraph"/>
        <w:numPr>
          <w:ilvl w:val="0"/>
          <w:numId w:val="38"/>
        </w:numPr>
        <w:rPr>
          <w:sz w:val="28"/>
          <w:szCs w:val="28"/>
        </w:rPr>
      </w:pPr>
      <w:r w:rsidRPr="00FA17B1">
        <w:rPr>
          <w:sz w:val="28"/>
          <w:szCs w:val="28"/>
        </w:rPr>
        <w:t>Vendor-Specific Libraries:</w:t>
      </w:r>
    </w:p>
    <w:p w14:paraId="1D4CD446" w14:textId="77777777" w:rsidR="008D0135" w:rsidRPr="008D0135" w:rsidRDefault="008D0135" w:rsidP="008D0135">
      <w:pPr>
        <w:rPr>
          <w:sz w:val="28"/>
          <w:szCs w:val="28"/>
        </w:rPr>
      </w:pPr>
    </w:p>
    <w:p w14:paraId="277834FB" w14:textId="3F8E080E" w:rsidR="008D0135" w:rsidRDefault="008D0135" w:rsidP="00FA17B1">
      <w:pPr>
        <w:pStyle w:val="ListParagraph"/>
        <w:rPr>
          <w:sz w:val="28"/>
          <w:szCs w:val="28"/>
        </w:rPr>
      </w:pPr>
      <w:r w:rsidRPr="00FA17B1">
        <w:rPr>
          <w:sz w:val="28"/>
          <w:szCs w:val="28"/>
        </w:rPr>
        <w:t>Some firewall vendors provide Python libraries or SDKs that allow developers to interact with and configure their firewall devices. For example, Cisco provides the ciscoconfparse library for working with Cisco IOS configurations.</w:t>
      </w:r>
    </w:p>
    <w:p w14:paraId="005A0EF1" w14:textId="77777777" w:rsidR="00FA17B1" w:rsidRPr="00FA17B1" w:rsidRDefault="00FA17B1" w:rsidP="00FA17B1">
      <w:pPr>
        <w:pStyle w:val="ListParagraph"/>
        <w:rPr>
          <w:sz w:val="28"/>
          <w:szCs w:val="28"/>
        </w:rPr>
      </w:pPr>
    </w:p>
    <w:p w14:paraId="499559D3" w14:textId="2DF02E5D" w:rsidR="008D0135" w:rsidRPr="00FA17B1" w:rsidRDefault="008D0135" w:rsidP="00FA17B1">
      <w:pPr>
        <w:pStyle w:val="ListParagraph"/>
        <w:numPr>
          <w:ilvl w:val="0"/>
          <w:numId w:val="38"/>
        </w:numPr>
        <w:rPr>
          <w:sz w:val="28"/>
          <w:szCs w:val="28"/>
        </w:rPr>
      </w:pPr>
      <w:r w:rsidRPr="00FA17B1">
        <w:rPr>
          <w:sz w:val="28"/>
          <w:szCs w:val="28"/>
        </w:rPr>
        <w:t>Automation Frameworks:</w:t>
      </w:r>
    </w:p>
    <w:p w14:paraId="01A3C8ED" w14:textId="77777777" w:rsidR="008D0135" w:rsidRPr="008D0135" w:rsidRDefault="008D0135" w:rsidP="008D0135">
      <w:pPr>
        <w:rPr>
          <w:sz w:val="28"/>
          <w:szCs w:val="28"/>
        </w:rPr>
      </w:pPr>
    </w:p>
    <w:p w14:paraId="035FD457" w14:textId="570B8ED4" w:rsidR="008D0135" w:rsidRPr="00FA17B1" w:rsidRDefault="008D0135" w:rsidP="00FA17B1">
      <w:pPr>
        <w:pStyle w:val="ListParagraph"/>
        <w:rPr>
          <w:sz w:val="28"/>
          <w:szCs w:val="28"/>
        </w:rPr>
      </w:pPr>
      <w:r w:rsidRPr="00FA17B1">
        <w:rPr>
          <w:sz w:val="28"/>
          <w:szCs w:val="28"/>
        </w:rPr>
        <w:t>Automation frameworks like Ansible or NAPALM (Network Automation and Programmability Abstraction Layer with Multivendor support) can be used to automate the configuration of network devices, including firewalls.</w:t>
      </w:r>
    </w:p>
    <w:p w14:paraId="03575F67" w14:textId="77777777" w:rsidR="00FA17B1" w:rsidRDefault="00FA17B1" w:rsidP="008D0135">
      <w:pPr>
        <w:rPr>
          <w:sz w:val="28"/>
          <w:szCs w:val="28"/>
        </w:rPr>
      </w:pPr>
    </w:p>
    <w:p w14:paraId="0E61AF7A" w14:textId="747F0E59" w:rsidR="008D0135" w:rsidRPr="00FA17B1" w:rsidRDefault="008D0135" w:rsidP="00FA17B1">
      <w:pPr>
        <w:pStyle w:val="ListParagraph"/>
        <w:numPr>
          <w:ilvl w:val="0"/>
          <w:numId w:val="38"/>
        </w:numPr>
        <w:rPr>
          <w:sz w:val="28"/>
          <w:szCs w:val="28"/>
        </w:rPr>
      </w:pPr>
      <w:r w:rsidRPr="00FA17B1">
        <w:rPr>
          <w:sz w:val="28"/>
          <w:szCs w:val="28"/>
        </w:rPr>
        <w:t>SSH/Telnet Scripts:</w:t>
      </w:r>
    </w:p>
    <w:p w14:paraId="54959E30" w14:textId="77777777" w:rsidR="008D0135" w:rsidRPr="008D0135" w:rsidRDefault="008D0135" w:rsidP="008D0135">
      <w:pPr>
        <w:rPr>
          <w:sz w:val="28"/>
          <w:szCs w:val="28"/>
        </w:rPr>
      </w:pPr>
    </w:p>
    <w:p w14:paraId="0AE28139" w14:textId="724E85EE" w:rsidR="008D0135" w:rsidRPr="00FA17B1" w:rsidRDefault="008D0135" w:rsidP="00FA17B1">
      <w:pPr>
        <w:pStyle w:val="ListParagraph"/>
        <w:rPr>
          <w:sz w:val="28"/>
          <w:szCs w:val="28"/>
        </w:rPr>
      </w:pPr>
      <w:r w:rsidRPr="00FA17B1">
        <w:rPr>
          <w:sz w:val="28"/>
          <w:szCs w:val="28"/>
        </w:rPr>
        <w:t>For firewalls that support command-line interfaces (CLI) accessible via SSH or Telnet, Python scripts using libraries like paramiko can automate interactions by sending commands and parsing responses.</w:t>
      </w:r>
    </w:p>
    <w:p w14:paraId="2E840EF9" w14:textId="77777777" w:rsidR="008D0135" w:rsidRPr="008D0135" w:rsidRDefault="008D0135" w:rsidP="008D0135">
      <w:pPr>
        <w:rPr>
          <w:sz w:val="28"/>
          <w:szCs w:val="28"/>
        </w:rPr>
      </w:pPr>
      <w:r w:rsidRPr="008D0135">
        <w:rPr>
          <w:sz w:val="28"/>
          <w:szCs w:val="28"/>
        </w:rPr>
        <w:t>Here's a simplified example using requests to interact with a hypothetical RESTful API for a firewall:</w:t>
      </w:r>
    </w:p>
    <w:p w14:paraId="1B3F20D4" w14:textId="77777777" w:rsidR="008D0135" w:rsidRPr="008D0135" w:rsidRDefault="008D0135" w:rsidP="008D0135">
      <w:pPr>
        <w:rPr>
          <w:sz w:val="28"/>
          <w:szCs w:val="28"/>
        </w:rPr>
      </w:pPr>
    </w:p>
    <w:p w14:paraId="76246A77" w14:textId="52387AE5" w:rsidR="008D0135" w:rsidRPr="00FA17B1" w:rsidRDefault="00FA17B1" w:rsidP="008D0135">
      <w:pPr>
        <w:rPr>
          <w:b/>
          <w:bCs/>
          <w:sz w:val="28"/>
          <w:szCs w:val="28"/>
        </w:rPr>
      </w:pPr>
      <w:r w:rsidRPr="00FA17B1">
        <w:rPr>
          <w:b/>
          <w:bCs/>
          <w:sz w:val="28"/>
          <w:szCs w:val="28"/>
        </w:rPr>
        <w:lastRenderedPageBreak/>
        <w:t>P</w:t>
      </w:r>
      <w:r w:rsidR="008D0135" w:rsidRPr="00FA17B1">
        <w:rPr>
          <w:b/>
          <w:bCs/>
          <w:sz w:val="28"/>
          <w:szCs w:val="28"/>
        </w:rPr>
        <w:t>ython</w:t>
      </w:r>
      <w:r w:rsidRPr="00FA17B1">
        <w:rPr>
          <w:b/>
          <w:bCs/>
          <w:sz w:val="28"/>
          <w:szCs w:val="28"/>
        </w:rPr>
        <w:t xml:space="preserve"> </w:t>
      </w:r>
      <w:r w:rsidR="008D0135" w:rsidRPr="00FA17B1">
        <w:rPr>
          <w:b/>
          <w:bCs/>
          <w:sz w:val="28"/>
          <w:szCs w:val="28"/>
        </w:rPr>
        <w:t>code</w:t>
      </w:r>
    </w:p>
    <w:p w14:paraId="6E1547EC" w14:textId="77777777" w:rsidR="008D0135" w:rsidRPr="00930CDE" w:rsidRDefault="008D0135" w:rsidP="008D0135">
      <w:pPr>
        <w:rPr>
          <w:sz w:val="24"/>
          <w:szCs w:val="24"/>
        </w:rPr>
      </w:pPr>
      <w:r w:rsidRPr="00930CDE">
        <w:rPr>
          <w:sz w:val="24"/>
          <w:szCs w:val="24"/>
        </w:rPr>
        <w:t>import requests</w:t>
      </w:r>
    </w:p>
    <w:p w14:paraId="417509C4" w14:textId="77777777" w:rsidR="008D0135" w:rsidRPr="00930CDE" w:rsidRDefault="008D0135" w:rsidP="008D0135">
      <w:pPr>
        <w:rPr>
          <w:sz w:val="24"/>
          <w:szCs w:val="24"/>
        </w:rPr>
      </w:pPr>
    </w:p>
    <w:p w14:paraId="420486BC" w14:textId="77777777" w:rsidR="008D0135" w:rsidRPr="00930CDE" w:rsidRDefault="008D0135" w:rsidP="008D0135">
      <w:pPr>
        <w:rPr>
          <w:sz w:val="24"/>
          <w:szCs w:val="24"/>
        </w:rPr>
      </w:pPr>
      <w:r w:rsidRPr="00930CDE">
        <w:rPr>
          <w:sz w:val="24"/>
          <w:szCs w:val="24"/>
        </w:rPr>
        <w:t>def configure_firewall(api_endpoint, api_key, rule):</w:t>
      </w:r>
    </w:p>
    <w:p w14:paraId="42B1AEAB" w14:textId="77777777" w:rsidR="008D0135" w:rsidRPr="00930CDE" w:rsidRDefault="008D0135" w:rsidP="008D0135">
      <w:pPr>
        <w:rPr>
          <w:sz w:val="24"/>
          <w:szCs w:val="24"/>
        </w:rPr>
      </w:pPr>
      <w:r w:rsidRPr="00930CDE">
        <w:rPr>
          <w:sz w:val="24"/>
          <w:szCs w:val="24"/>
        </w:rPr>
        <w:t xml:space="preserve">    headers = {"Authorization": f"Bearer {api_key}"}</w:t>
      </w:r>
    </w:p>
    <w:p w14:paraId="35869DD4" w14:textId="77777777" w:rsidR="008D0135" w:rsidRPr="00930CDE" w:rsidRDefault="008D0135" w:rsidP="008D0135">
      <w:pPr>
        <w:rPr>
          <w:sz w:val="24"/>
          <w:szCs w:val="24"/>
        </w:rPr>
      </w:pPr>
      <w:r w:rsidRPr="00930CDE">
        <w:rPr>
          <w:sz w:val="24"/>
          <w:szCs w:val="24"/>
        </w:rPr>
        <w:t xml:space="preserve">    payload = {"rule": rule}</w:t>
      </w:r>
    </w:p>
    <w:p w14:paraId="0861A157" w14:textId="77777777" w:rsidR="008D0135" w:rsidRPr="00930CDE" w:rsidRDefault="008D0135" w:rsidP="008D0135">
      <w:pPr>
        <w:rPr>
          <w:sz w:val="24"/>
          <w:szCs w:val="24"/>
        </w:rPr>
      </w:pPr>
    </w:p>
    <w:p w14:paraId="2477397C" w14:textId="77777777" w:rsidR="008D0135" w:rsidRPr="00930CDE" w:rsidRDefault="008D0135" w:rsidP="008D0135">
      <w:pPr>
        <w:rPr>
          <w:sz w:val="24"/>
          <w:szCs w:val="24"/>
        </w:rPr>
      </w:pPr>
      <w:r w:rsidRPr="00930CDE">
        <w:rPr>
          <w:sz w:val="24"/>
          <w:szCs w:val="24"/>
        </w:rPr>
        <w:t xml:space="preserve">    response = requests.post(api_endpoint, headers=headers, json=payload)</w:t>
      </w:r>
    </w:p>
    <w:p w14:paraId="0CE50A57" w14:textId="77777777" w:rsidR="008D0135" w:rsidRPr="00930CDE" w:rsidRDefault="008D0135" w:rsidP="008D0135">
      <w:pPr>
        <w:rPr>
          <w:sz w:val="24"/>
          <w:szCs w:val="24"/>
        </w:rPr>
      </w:pPr>
    </w:p>
    <w:p w14:paraId="49CA593D" w14:textId="77777777" w:rsidR="008D0135" w:rsidRPr="00930CDE" w:rsidRDefault="008D0135" w:rsidP="008D0135">
      <w:pPr>
        <w:rPr>
          <w:sz w:val="24"/>
          <w:szCs w:val="24"/>
        </w:rPr>
      </w:pPr>
      <w:r w:rsidRPr="00930CDE">
        <w:rPr>
          <w:sz w:val="24"/>
          <w:szCs w:val="24"/>
        </w:rPr>
        <w:t xml:space="preserve">    if response.status_code == 200:</w:t>
      </w:r>
    </w:p>
    <w:p w14:paraId="72CE4463" w14:textId="77777777" w:rsidR="008D0135" w:rsidRPr="00930CDE" w:rsidRDefault="008D0135" w:rsidP="008D0135">
      <w:pPr>
        <w:rPr>
          <w:sz w:val="24"/>
          <w:szCs w:val="24"/>
        </w:rPr>
      </w:pPr>
      <w:r w:rsidRPr="00930CDE">
        <w:rPr>
          <w:sz w:val="24"/>
          <w:szCs w:val="24"/>
        </w:rPr>
        <w:t xml:space="preserve">        print("Firewall rule configured successfully.")</w:t>
      </w:r>
    </w:p>
    <w:p w14:paraId="6E2271E3" w14:textId="77777777" w:rsidR="008D0135" w:rsidRPr="00930CDE" w:rsidRDefault="008D0135" w:rsidP="008D0135">
      <w:pPr>
        <w:rPr>
          <w:sz w:val="24"/>
          <w:szCs w:val="24"/>
        </w:rPr>
      </w:pPr>
      <w:r w:rsidRPr="00930CDE">
        <w:rPr>
          <w:sz w:val="24"/>
          <w:szCs w:val="24"/>
        </w:rPr>
        <w:t xml:space="preserve">    else:</w:t>
      </w:r>
    </w:p>
    <w:p w14:paraId="3A780F45" w14:textId="77777777" w:rsidR="008D0135" w:rsidRPr="00930CDE" w:rsidRDefault="008D0135" w:rsidP="008D0135">
      <w:pPr>
        <w:rPr>
          <w:sz w:val="24"/>
          <w:szCs w:val="24"/>
        </w:rPr>
      </w:pPr>
      <w:r w:rsidRPr="00930CDE">
        <w:rPr>
          <w:sz w:val="24"/>
          <w:szCs w:val="24"/>
        </w:rPr>
        <w:t xml:space="preserve">        print(f"Failed to configure firewall rule. Status code: {response.status_code}")</w:t>
      </w:r>
    </w:p>
    <w:p w14:paraId="2AEEA302" w14:textId="77777777" w:rsidR="008D0135" w:rsidRPr="00930CDE" w:rsidRDefault="008D0135" w:rsidP="008D0135">
      <w:pPr>
        <w:rPr>
          <w:sz w:val="24"/>
          <w:szCs w:val="24"/>
        </w:rPr>
      </w:pPr>
    </w:p>
    <w:p w14:paraId="1FF04E82" w14:textId="77777777" w:rsidR="008D0135" w:rsidRPr="00930CDE" w:rsidRDefault="008D0135" w:rsidP="008D0135">
      <w:pPr>
        <w:rPr>
          <w:sz w:val="24"/>
          <w:szCs w:val="24"/>
        </w:rPr>
      </w:pPr>
      <w:r w:rsidRPr="00930CDE">
        <w:rPr>
          <w:sz w:val="24"/>
          <w:szCs w:val="24"/>
        </w:rPr>
        <w:t># Example usage</w:t>
      </w:r>
    </w:p>
    <w:p w14:paraId="61008F57" w14:textId="77777777" w:rsidR="008D0135" w:rsidRPr="00930CDE" w:rsidRDefault="008D0135" w:rsidP="008D0135">
      <w:pPr>
        <w:rPr>
          <w:sz w:val="24"/>
          <w:szCs w:val="24"/>
        </w:rPr>
      </w:pPr>
      <w:r w:rsidRPr="00930CDE">
        <w:rPr>
          <w:sz w:val="24"/>
          <w:szCs w:val="24"/>
        </w:rPr>
        <w:t>api_endpoint = "https://firewall-api.example.com/configure-rule"</w:t>
      </w:r>
    </w:p>
    <w:p w14:paraId="6D87ECB2" w14:textId="77777777" w:rsidR="008D0135" w:rsidRPr="00930CDE" w:rsidRDefault="008D0135" w:rsidP="008D0135">
      <w:pPr>
        <w:rPr>
          <w:sz w:val="24"/>
          <w:szCs w:val="24"/>
        </w:rPr>
      </w:pPr>
      <w:r w:rsidRPr="00930CDE">
        <w:rPr>
          <w:sz w:val="24"/>
          <w:szCs w:val="24"/>
        </w:rPr>
        <w:t>api_key = "your_api_key"</w:t>
      </w:r>
    </w:p>
    <w:p w14:paraId="12905EAE" w14:textId="77777777" w:rsidR="008D0135" w:rsidRPr="00930CDE" w:rsidRDefault="008D0135" w:rsidP="008D0135">
      <w:pPr>
        <w:rPr>
          <w:sz w:val="24"/>
          <w:szCs w:val="24"/>
        </w:rPr>
      </w:pPr>
      <w:r w:rsidRPr="00930CDE">
        <w:rPr>
          <w:sz w:val="24"/>
          <w:szCs w:val="24"/>
        </w:rPr>
        <w:t>new_rule = {"source": "192.168.1.0/24", "action": "allow", "destination": "any"}</w:t>
      </w:r>
    </w:p>
    <w:p w14:paraId="478CEFFC" w14:textId="77777777" w:rsidR="008D0135" w:rsidRPr="00930CDE" w:rsidRDefault="008D0135" w:rsidP="008D0135">
      <w:pPr>
        <w:rPr>
          <w:sz w:val="24"/>
          <w:szCs w:val="24"/>
        </w:rPr>
      </w:pPr>
    </w:p>
    <w:p w14:paraId="04DF67EC" w14:textId="77777777" w:rsidR="008D0135" w:rsidRPr="00930CDE" w:rsidRDefault="008D0135" w:rsidP="008D0135">
      <w:pPr>
        <w:rPr>
          <w:sz w:val="24"/>
          <w:szCs w:val="24"/>
        </w:rPr>
      </w:pPr>
      <w:r w:rsidRPr="00930CDE">
        <w:rPr>
          <w:sz w:val="24"/>
          <w:szCs w:val="24"/>
        </w:rPr>
        <w:t>configure_firewall(api_endpoint, api_key, new_rule)</w:t>
      </w:r>
    </w:p>
    <w:p w14:paraId="37F7EA47" w14:textId="09A28641" w:rsidR="00ED55C6" w:rsidRPr="008D0135" w:rsidRDefault="008D0135" w:rsidP="008D0135">
      <w:pPr>
        <w:rPr>
          <w:sz w:val="28"/>
          <w:szCs w:val="28"/>
        </w:rPr>
      </w:pPr>
      <w:r w:rsidRPr="008D0135">
        <w:rPr>
          <w:sz w:val="28"/>
          <w:szCs w:val="28"/>
        </w:rPr>
        <w:t>Note that the specifics of interacting with firewalls programmatically will depend on the firewall vendor and the capabilities they expose through APIs or other interfaces. Always refer to the documentation provided by the firewall vendor for accurate and secure integration.</w:t>
      </w:r>
    </w:p>
    <w:p w14:paraId="305C6364" w14:textId="77777777" w:rsidR="005A661A" w:rsidRDefault="005A661A">
      <w:pPr>
        <w:rPr>
          <w:sz w:val="28"/>
          <w:szCs w:val="28"/>
        </w:rPr>
      </w:pPr>
    </w:p>
    <w:p w14:paraId="3F9EBDC8" w14:textId="77777777" w:rsidR="003016EF" w:rsidRDefault="003016EF">
      <w:pPr>
        <w:rPr>
          <w:sz w:val="28"/>
          <w:szCs w:val="28"/>
        </w:rPr>
      </w:pPr>
    </w:p>
    <w:p w14:paraId="7B8FD99E" w14:textId="7DF71B35" w:rsidR="003016EF" w:rsidRDefault="003016EF">
      <w:pPr>
        <w:rPr>
          <w:b/>
          <w:bCs/>
          <w:sz w:val="28"/>
          <w:szCs w:val="28"/>
        </w:rPr>
      </w:pPr>
      <w:r>
        <w:rPr>
          <w:b/>
          <w:bCs/>
          <w:sz w:val="28"/>
          <w:szCs w:val="28"/>
        </w:rPr>
        <w:t>Q</w:t>
      </w:r>
      <w:r w:rsidRPr="003016EF">
        <w:rPr>
          <w:b/>
          <w:bCs/>
          <w:sz w:val="28"/>
          <w:szCs w:val="28"/>
        </w:rPr>
        <w:t>6.</w:t>
      </w:r>
      <w:r w:rsidR="00AA78D3">
        <w:rPr>
          <w:b/>
          <w:bCs/>
          <w:sz w:val="28"/>
          <w:szCs w:val="28"/>
        </w:rPr>
        <w:t xml:space="preserve"> </w:t>
      </w:r>
      <w:r w:rsidRPr="003016EF">
        <w:rPr>
          <w:b/>
          <w:bCs/>
          <w:sz w:val="28"/>
          <w:szCs w:val="28"/>
        </w:rPr>
        <w:t>What is a brute-force attack? How can Python scripts be used to defend against brute-force attacks on passwords?</w:t>
      </w:r>
    </w:p>
    <w:p w14:paraId="36DB28DE" w14:textId="77777777" w:rsidR="00E36C91" w:rsidRPr="00E36C91" w:rsidRDefault="003016EF" w:rsidP="00E36C91">
      <w:pPr>
        <w:rPr>
          <w:b/>
          <w:bCs/>
          <w:sz w:val="28"/>
          <w:szCs w:val="28"/>
        </w:rPr>
      </w:pPr>
      <w:r>
        <w:rPr>
          <w:b/>
          <w:bCs/>
          <w:sz w:val="28"/>
          <w:szCs w:val="28"/>
        </w:rPr>
        <w:t xml:space="preserve">Ans </w:t>
      </w:r>
    </w:p>
    <w:p w14:paraId="10BBA07F" w14:textId="77777777" w:rsidR="00E36C91" w:rsidRPr="00E36C91" w:rsidRDefault="00E36C91" w:rsidP="00E36C91">
      <w:pPr>
        <w:rPr>
          <w:b/>
          <w:bCs/>
          <w:sz w:val="28"/>
          <w:szCs w:val="28"/>
        </w:rPr>
      </w:pPr>
      <w:r w:rsidRPr="00E36C91">
        <w:rPr>
          <w:b/>
          <w:bCs/>
          <w:sz w:val="28"/>
          <w:szCs w:val="28"/>
        </w:rPr>
        <w:t>Brute-Force Attack:</w:t>
      </w:r>
    </w:p>
    <w:p w14:paraId="0908E56F" w14:textId="77777777" w:rsidR="00E36C91" w:rsidRPr="00E36C91" w:rsidRDefault="00E36C91" w:rsidP="00E36C91">
      <w:pPr>
        <w:rPr>
          <w:sz w:val="28"/>
          <w:szCs w:val="28"/>
        </w:rPr>
      </w:pPr>
    </w:p>
    <w:p w14:paraId="355676C4" w14:textId="77777777" w:rsidR="00E36C91" w:rsidRPr="00E36C91" w:rsidRDefault="00E36C91" w:rsidP="00E36C91">
      <w:pPr>
        <w:rPr>
          <w:sz w:val="28"/>
          <w:szCs w:val="28"/>
        </w:rPr>
      </w:pPr>
      <w:r w:rsidRPr="00E36C91">
        <w:rPr>
          <w:sz w:val="28"/>
          <w:szCs w:val="28"/>
        </w:rPr>
        <w:t>A brute-force attack is a cybersecurity attack method in which an attacker systematically attempts all possible combinations of passwords or encryption keys until the correct one is found. The term "brute force" implies using sheer computational power to try every possible combination, as it does not rely on exploiting vulnerabilities in the system.</w:t>
      </w:r>
    </w:p>
    <w:p w14:paraId="511713D2" w14:textId="77777777" w:rsidR="00E36C91" w:rsidRPr="00E36C91" w:rsidRDefault="00E36C91" w:rsidP="00E36C91">
      <w:pPr>
        <w:rPr>
          <w:sz w:val="28"/>
          <w:szCs w:val="28"/>
        </w:rPr>
      </w:pPr>
    </w:p>
    <w:p w14:paraId="7D60383A" w14:textId="77777777" w:rsidR="00E36C91" w:rsidRPr="00E36C91" w:rsidRDefault="00E36C91" w:rsidP="00E36C91">
      <w:pPr>
        <w:rPr>
          <w:sz w:val="28"/>
          <w:szCs w:val="28"/>
        </w:rPr>
      </w:pPr>
      <w:r w:rsidRPr="00E36C91">
        <w:rPr>
          <w:sz w:val="28"/>
          <w:szCs w:val="28"/>
        </w:rPr>
        <w:t xml:space="preserve">For password-related brute-force attacks, an attacker typically uses automated scripts or tools to repeatedly try different passwords until the correct one is </w:t>
      </w:r>
      <w:r w:rsidRPr="00E36C91">
        <w:rPr>
          <w:sz w:val="28"/>
          <w:szCs w:val="28"/>
        </w:rPr>
        <w:lastRenderedPageBreak/>
        <w:t>discovered. Brute-force attacks are time-consuming, but they can be effective if the password is weak or easily guessable.</w:t>
      </w:r>
    </w:p>
    <w:p w14:paraId="6F59FA36" w14:textId="77777777" w:rsidR="00E36C91" w:rsidRPr="00E36C91" w:rsidRDefault="00E36C91" w:rsidP="00E36C91">
      <w:pPr>
        <w:rPr>
          <w:sz w:val="28"/>
          <w:szCs w:val="28"/>
        </w:rPr>
      </w:pPr>
    </w:p>
    <w:p w14:paraId="69E0CE3E" w14:textId="77777777" w:rsidR="00E36C91" w:rsidRPr="00206527" w:rsidRDefault="00E36C91" w:rsidP="00E36C91">
      <w:pPr>
        <w:rPr>
          <w:b/>
          <w:bCs/>
          <w:sz w:val="28"/>
          <w:szCs w:val="28"/>
        </w:rPr>
      </w:pPr>
      <w:r w:rsidRPr="00206527">
        <w:rPr>
          <w:b/>
          <w:bCs/>
          <w:sz w:val="28"/>
          <w:szCs w:val="28"/>
        </w:rPr>
        <w:t>Defending Against Brute-Force Attacks with Python:</w:t>
      </w:r>
    </w:p>
    <w:p w14:paraId="70551EA0" w14:textId="77777777" w:rsidR="00E36C91" w:rsidRPr="00E36C91" w:rsidRDefault="00E36C91" w:rsidP="00E36C91">
      <w:pPr>
        <w:rPr>
          <w:sz w:val="28"/>
          <w:szCs w:val="28"/>
        </w:rPr>
      </w:pPr>
    </w:p>
    <w:p w14:paraId="0C84D4DE" w14:textId="77777777" w:rsidR="00E36C91" w:rsidRPr="00E36C91" w:rsidRDefault="00E36C91" w:rsidP="00E36C91">
      <w:pPr>
        <w:rPr>
          <w:sz w:val="28"/>
          <w:szCs w:val="28"/>
        </w:rPr>
      </w:pPr>
      <w:r w:rsidRPr="00E36C91">
        <w:rPr>
          <w:sz w:val="28"/>
          <w:szCs w:val="28"/>
        </w:rPr>
        <w:t>Python can be used to implement various strategies to defend against brute-force attacks on passwords. Here are some common techniques:</w:t>
      </w:r>
    </w:p>
    <w:p w14:paraId="5EE6FC1F" w14:textId="77777777" w:rsidR="00E36C91" w:rsidRPr="00E36C91" w:rsidRDefault="00E36C91" w:rsidP="00E36C91">
      <w:pPr>
        <w:rPr>
          <w:sz w:val="28"/>
          <w:szCs w:val="28"/>
        </w:rPr>
      </w:pPr>
    </w:p>
    <w:p w14:paraId="5E63294C" w14:textId="04331B47" w:rsidR="00E36C91" w:rsidRPr="00206527" w:rsidRDefault="00E36C91" w:rsidP="00206527">
      <w:pPr>
        <w:pStyle w:val="ListParagraph"/>
        <w:numPr>
          <w:ilvl w:val="0"/>
          <w:numId w:val="46"/>
        </w:numPr>
        <w:rPr>
          <w:sz w:val="28"/>
          <w:szCs w:val="28"/>
        </w:rPr>
      </w:pPr>
      <w:r w:rsidRPr="00206527">
        <w:rPr>
          <w:sz w:val="28"/>
          <w:szCs w:val="28"/>
        </w:rPr>
        <w:t>Password Complexity Policies:</w:t>
      </w:r>
    </w:p>
    <w:p w14:paraId="1D342200" w14:textId="77777777" w:rsidR="00E36C91" w:rsidRPr="00E36C91" w:rsidRDefault="00E36C91" w:rsidP="00E36C91">
      <w:pPr>
        <w:rPr>
          <w:sz w:val="28"/>
          <w:szCs w:val="28"/>
        </w:rPr>
      </w:pPr>
    </w:p>
    <w:p w14:paraId="74092839" w14:textId="60FB32C1" w:rsidR="00E36C91" w:rsidRPr="00206527" w:rsidRDefault="00E36C91" w:rsidP="00206527">
      <w:pPr>
        <w:pStyle w:val="ListParagraph"/>
        <w:rPr>
          <w:sz w:val="28"/>
          <w:szCs w:val="28"/>
        </w:rPr>
      </w:pPr>
      <w:r w:rsidRPr="00206527">
        <w:rPr>
          <w:sz w:val="28"/>
          <w:szCs w:val="28"/>
        </w:rPr>
        <w:t>Enforce strong password policies that require users to create complex passwords containing a mix of uppercase and lowercase letters, numbers, and special characters. Python scripts can be used to check and enforce these policies during the password creation process.</w:t>
      </w:r>
    </w:p>
    <w:p w14:paraId="1CF4669F" w14:textId="77777777" w:rsidR="00206527" w:rsidRDefault="00206527" w:rsidP="00E36C91">
      <w:pPr>
        <w:rPr>
          <w:sz w:val="28"/>
          <w:szCs w:val="28"/>
        </w:rPr>
      </w:pPr>
    </w:p>
    <w:p w14:paraId="1E5904D3" w14:textId="667C538F" w:rsidR="00E36C91" w:rsidRPr="00206527" w:rsidRDefault="00E36C91" w:rsidP="00206527">
      <w:pPr>
        <w:pStyle w:val="ListParagraph"/>
        <w:numPr>
          <w:ilvl w:val="0"/>
          <w:numId w:val="46"/>
        </w:numPr>
        <w:rPr>
          <w:sz w:val="28"/>
          <w:szCs w:val="28"/>
        </w:rPr>
      </w:pPr>
      <w:r w:rsidRPr="00206527">
        <w:rPr>
          <w:sz w:val="28"/>
          <w:szCs w:val="28"/>
        </w:rPr>
        <w:t>Account Lockout Policies:</w:t>
      </w:r>
    </w:p>
    <w:p w14:paraId="581ADEB4" w14:textId="77777777" w:rsidR="00E36C91" w:rsidRPr="00E36C91" w:rsidRDefault="00E36C91" w:rsidP="00E36C91">
      <w:pPr>
        <w:rPr>
          <w:sz w:val="28"/>
          <w:szCs w:val="28"/>
        </w:rPr>
      </w:pPr>
    </w:p>
    <w:p w14:paraId="19DE873E" w14:textId="38E4B62B" w:rsidR="00E36C91" w:rsidRPr="00206527" w:rsidRDefault="00E36C91" w:rsidP="00206527">
      <w:pPr>
        <w:pStyle w:val="ListParagraph"/>
        <w:rPr>
          <w:sz w:val="28"/>
          <w:szCs w:val="28"/>
        </w:rPr>
      </w:pPr>
      <w:r w:rsidRPr="00206527">
        <w:rPr>
          <w:sz w:val="28"/>
          <w:szCs w:val="28"/>
        </w:rPr>
        <w:t>Implement account lockout policies that temporarily or permanently lock an account after a certain number of failed login attempts. Python scripts can monitor login attempts and enforce lockout policies.</w:t>
      </w:r>
    </w:p>
    <w:p w14:paraId="6283D12A" w14:textId="77777777" w:rsidR="00206527" w:rsidRDefault="00206527" w:rsidP="00E36C91">
      <w:pPr>
        <w:rPr>
          <w:sz w:val="28"/>
          <w:szCs w:val="28"/>
        </w:rPr>
      </w:pPr>
    </w:p>
    <w:p w14:paraId="08F725ED" w14:textId="03CAFB08" w:rsidR="00E36C91" w:rsidRPr="00206527" w:rsidRDefault="00E36C91" w:rsidP="00206527">
      <w:pPr>
        <w:pStyle w:val="ListParagraph"/>
        <w:numPr>
          <w:ilvl w:val="0"/>
          <w:numId w:val="46"/>
        </w:numPr>
        <w:rPr>
          <w:sz w:val="28"/>
          <w:szCs w:val="28"/>
        </w:rPr>
      </w:pPr>
      <w:r w:rsidRPr="00206527">
        <w:rPr>
          <w:sz w:val="28"/>
          <w:szCs w:val="28"/>
        </w:rPr>
        <w:t>Rate Limiting:</w:t>
      </w:r>
    </w:p>
    <w:p w14:paraId="0C76A4C1" w14:textId="10DB129B" w:rsidR="00E36C91" w:rsidRPr="00E36C91" w:rsidRDefault="00E36C91" w:rsidP="00E36C91">
      <w:pPr>
        <w:rPr>
          <w:sz w:val="28"/>
          <w:szCs w:val="28"/>
        </w:rPr>
      </w:pPr>
    </w:p>
    <w:p w14:paraId="3E9B47AC" w14:textId="1A9D0968" w:rsidR="00E36C91" w:rsidRPr="00206527" w:rsidRDefault="00E36C91" w:rsidP="00206527">
      <w:pPr>
        <w:pStyle w:val="ListParagraph"/>
        <w:rPr>
          <w:sz w:val="28"/>
          <w:szCs w:val="28"/>
        </w:rPr>
      </w:pPr>
      <w:r w:rsidRPr="00206527">
        <w:rPr>
          <w:sz w:val="28"/>
          <w:szCs w:val="28"/>
        </w:rPr>
        <w:t>Implement rate limiting to restrict the number of login attempts within a specific time period. Python scripts can monitor login attempts and delay or block further attempts if they exceed a predefined threshold.</w:t>
      </w:r>
    </w:p>
    <w:p w14:paraId="34EA7737" w14:textId="77777777" w:rsidR="00206527" w:rsidRDefault="00206527" w:rsidP="00E36C91">
      <w:pPr>
        <w:rPr>
          <w:sz w:val="28"/>
          <w:szCs w:val="28"/>
        </w:rPr>
      </w:pPr>
    </w:p>
    <w:p w14:paraId="661956DE" w14:textId="55F76B53" w:rsidR="00E36C91" w:rsidRPr="00206527" w:rsidRDefault="00E36C91" w:rsidP="00206527">
      <w:pPr>
        <w:pStyle w:val="ListParagraph"/>
        <w:numPr>
          <w:ilvl w:val="0"/>
          <w:numId w:val="46"/>
        </w:numPr>
        <w:rPr>
          <w:sz w:val="28"/>
          <w:szCs w:val="28"/>
        </w:rPr>
      </w:pPr>
      <w:r w:rsidRPr="00206527">
        <w:rPr>
          <w:sz w:val="28"/>
          <w:szCs w:val="28"/>
        </w:rPr>
        <w:t>CAPTCHA or Two-Factor Authentication (2FA):</w:t>
      </w:r>
    </w:p>
    <w:p w14:paraId="75266421" w14:textId="77777777" w:rsidR="00E36C91" w:rsidRPr="00E36C91" w:rsidRDefault="00E36C91" w:rsidP="00E36C91">
      <w:pPr>
        <w:rPr>
          <w:sz w:val="28"/>
          <w:szCs w:val="28"/>
        </w:rPr>
      </w:pPr>
    </w:p>
    <w:p w14:paraId="5CDC2BE4" w14:textId="503279DA" w:rsidR="00E36C91" w:rsidRPr="00206527" w:rsidRDefault="00E36C91" w:rsidP="00206527">
      <w:pPr>
        <w:pStyle w:val="ListParagraph"/>
        <w:rPr>
          <w:sz w:val="28"/>
          <w:szCs w:val="28"/>
        </w:rPr>
      </w:pPr>
      <w:r w:rsidRPr="00206527">
        <w:rPr>
          <w:sz w:val="28"/>
          <w:szCs w:val="28"/>
        </w:rPr>
        <w:t>Integrate CAPTCHA challenges or two-factor authentication to add an extra layer of security. Python scripts can manage the generation and verification of CAPTCHAs or facilitate 2FA processes.</w:t>
      </w:r>
    </w:p>
    <w:p w14:paraId="3AB45F84" w14:textId="77777777" w:rsidR="00D61436" w:rsidRDefault="00D61436" w:rsidP="00E36C91">
      <w:pPr>
        <w:rPr>
          <w:sz w:val="28"/>
          <w:szCs w:val="28"/>
        </w:rPr>
      </w:pPr>
    </w:p>
    <w:p w14:paraId="058CA4DF" w14:textId="2DF7A585" w:rsidR="00E36C91" w:rsidRPr="00D61436" w:rsidRDefault="00E36C91" w:rsidP="00D61436">
      <w:pPr>
        <w:pStyle w:val="ListParagraph"/>
        <w:numPr>
          <w:ilvl w:val="0"/>
          <w:numId w:val="46"/>
        </w:numPr>
        <w:rPr>
          <w:sz w:val="28"/>
          <w:szCs w:val="28"/>
        </w:rPr>
      </w:pPr>
      <w:r w:rsidRPr="00D61436">
        <w:rPr>
          <w:sz w:val="28"/>
          <w:szCs w:val="28"/>
        </w:rPr>
        <w:t>IP Whitelisting/Blacklisting:</w:t>
      </w:r>
    </w:p>
    <w:p w14:paraId="7F9DA6B8" w14:textId="77777777" w:rsidR="00E36C91" w:rsidRPr="00E36C91" w:rsidRDefault="00E36C91" w:rsidP="00E36C91">
      <w:pPr>
        <w:rPr>
          <w:sz w:val="28"/>
          <w:szCs w:val="28"/>
        </w:rPr>
      </w:pPr>
    </w:p>
    <w:p w14:paraId="5E11EB62" w14:textId="6CC32D19" w:rsidR="00E36C91" w:rsidRPr="00D61436" w:rsidRDefault="00E36C91" w:rsidP="00D61436">
      <w:pPr>
        <w:pStyle w:val="ListParagraph"/>
        <w:rPr>
          <w:sz w:val="28"/>
          <w:szCs w:val="28"/>
        </w:rPr>
      </w:pPr>
      <w:r w:rsidRPr="00D61436">
        <w:rPr>
          <w:sz w:val="28"/>
          <w:szCs w:val="28"/>
        </w:rPr>
        <w:lastRenderedPageBreak/>
        <w:t>Maintain lists of trusted and untrusted IP addresses. Python scripts can monitor login attempts and dynamically update these lists to allow or block access based on IP addresses.</w:t>
      </w:r>
    </w:p>
    <w:p w14:paraId="0DDF8B22" w14:textId="77777777" w:rsidR="00D61436" w:rsidRDefault="00D61436" w:rsidP="00E36C91">
      <w:pPr>
        <w:rPr>
          <w:sz w:val="28"/>
          <w:szCs w:val="28"/>
        </w:rPr>
      </w:pPr>
    </w:p>
    <w:p w14:paraId="70800942" w14:textId="3CAA2865" w:rsidR="00E36C91" w:rsidRPr="00D61436" w:rsidRDefault="00E36C91" w:rsidP="00D61436">
      <w:pPr>
        <w:pStyle w:val="ListParagraph"/>
        <w:numPr>
          <w:ilvl w:val="0"/>
          <w:numId w:val="46"/>
        </w:numPr>
        <w:rPr>
          <w:sz w:val="28"/>
          <w:szCs w:val="28"/>
        </w:rPr>
      </w:pPr>
      <w:r w:rsidRPr="00D61436">
        <w:rPr>
          <w:sz w:val="28"/>
          <w:szCs w:val="28"/>
        </w:rPr>
        <w:t>Monitoring and Logging:</w:t>
      </w:r>
    </w:p>
    <w:p w14:paraId="7AF01013" w14:textId="77777777" w:rsidR="00E36C91" w:rsidRPr="00E36C91" w:rsidRDefault="00E36C91" w:rsidP="00E36C91">
      <w:pPr>
        <w:rPr>
          <w:sz w:val="28"/>
          <w:szCs w:val="28"/>
        </w:rPr>
      </w:pPr>
    </w:p>
    <w:p w14:paraId="66A5A6B4" w14:textId="7C62DD3D" w:rsidR="00E36C91" w:rsidRPr="00D61436" w:rsidRDefault="00E36C91" w:rsidP="00D61436">
      <w:pPr>
        <w:pStyle w:val="ListParagraph"/>
        <w:rPr>
          <w:sz w:val="28"/>
          <w:szCs w:val="28"/>
        </w:rPr>
      </w:pPr>
      <w:r w:rsidRPr="00D61436">
        <w:rPr>
          <w:sz w:val="28"/>
          <w:szCs w:val="28"/>
        </w:rPr>
        <w:t>Implement comprehensive monitoring and logging of login activities. Python scripts can analyze logs in real-time to detect patterns indicative of a brute-force attack, triggering appropriate responses.</w:t>
      </w:r>
    </w:p>
    <w:p w14:paraId="0A77A387" w14:textId="77777777" w:rsidR="00D61436" w:rsidRDefault="00D61436" w:rsidP="00E36C91">
      <w:pPr>
        <w:rPr>
          <w:sz w:val="28"/>
          <w:szCs w:val="28"/>
        </w:rPr>
      </w:pPr>
    </w:p>
    <w:p w14:paraId="7BF946B1" w14:textId="0938FECF" w:rsidR="00E36C91" w:rsidRPr="00F37B2C" w:rsidRDefault="00E36C91" w:rsidP="00F37B2C">
      <w:pPr>
        <w:pStyle w:val="ListParagraph"/>
        <w:numPr>
          <w:ilvl w:val="0"/>
          <w:numId w:val="46"/>
        </w:numPr>
        <w:rPr>
          <w:sz w:val="28"/>
          <w:szCs w:val="28"/>
        </w:rPr>
      </w:pPr>
      <w:r w:rsidRPr="00F37B2C">
        <w:rPr>
          <w:sz w:val="28"/>
          <w:szCs w:val="28"/>
        </w:rPr>
        <w:t>Honey Pot Accounts:</w:t>
      </w:r>
    </w:p>
    <w:p w14:paraId="2519E572" w14:textId="77777777" w:rsidR="00E36C91" w:rsidRPr="00E36C91" w:rsidRDefault="00E36C91" w:rsidP="00E36C91">
      <w:pPr>
        <w:rPr>
          <w:sz w:val="28"/>
          <w:szCs w:val="28"/>
        </w:rPr>
      </w:pPr>
    </w:p>
    <w:p w14:paraId="6D8404AD" w14:textId="30B2BF31" w:rsidR="00E36C91" w:rsidRDefault="00E36C91" w:rsidP="00F37B2C">
      <w:pPr>
        <w:pStyle w:val="ListParagraph"/>
        <w:rPr>
          <w:sz w:val="28"/>
          <w:szCs w:val="28"/>
        </w:rPr>
      </w:pPr>
      <w:r w:rsidRPr="00F37B2C">
        <w:rPr>
          <w:sz w:val="28"/>
          <w:szCs w:val="28"/>
        </w:rPr>
        <w:t>Create honey pot accounts with intentionally weak passwords to attract attackers. Python scripts can monitor login attempts on these accounts and take action when an attack is detected.</w:t>
      </w:r>
    </w:p>
    <w:p w14:paraId="203C7D50" w14:textId="77777777" w:rsidR="00F37B2C" w:rsidRPr="00F37B2C" w:rsidRDefault="00F37B2C" w:rsidP="00F37B2C">
      <w:pPr>
        <w:pStyle w:val="ListParagraph"/>
        <w:rPr>
          <w:sz w:val="28"/>
          <w:szCs w:val="28"/>
        </w:rPr>
      </w:pPr>
    </w:p>
    <w:p w14:paraId="7CB45EE0" w14:textId="77777777" w:rsidR="00E36C91" w:rsidRPr="00E36C91" w:rsidRDefault="00E36C91" w:rsidP="00E36C91">
      <w:pPr>
        <w:rPr>
          <w:sz w:val="28"/>
          <w:szCs w:val="28"/>
        </w:rPr>
      </w:pPr>
      <w:r w:rsidRPr="00E36C91">
        <w:rPr>
          <w:sz w:val="28"/>
          <w:szCs w:val="28"/>
        </w:rPr>
        <w:t>Here's a simplified example of a Python script that implements account lockout policies:</w:t>
      </w:r>
    </w:p>
    <w:p w14:paraId="2EA8A54C" w14:textId="77777777" w:rsidR="00E36C91" w:rsidRPr="00E36C91" w:rsidRDefault="00E36C91" w:rsidP="00E36C91">
      <w:pPr>
        <w:rPr>
          <w:sz w:val="28"/>
          <w:szCs w:val="28"/>
        </w:rPr>
      </w:pPr>
    </w:p>
    <w:p w14:paraId="4826E6A0" w14:textId="4324C3C3" w:rsidR="00E36C91" w:rsidRPr="00F37B2C" w:rsidRDefault="00E36C91" w:rsidP="00E36C91">
      <w:pPr>
        <w:rPr>
          <w:b/>
          <w:bCs/>
          <w:sz w:val="28"/>
          <w:szCs w:val="28"/>
        </w:rPr>
      </w:pPr>
      <w:r w:rsidRPr="00F37B2C">
        <w:rPr>
          <w:b/>
          <w:bCs/>
          <w:sz w:val="28"/>
          <w:szCs w:val="28"/>
        </w:rPr>
        <w:t>python code</w:t>
      </w:r>
    </w:p>
    <w:p w14:paraId="176A69E9" w14:textId="77777777" w:rsidR="00E36C91" w:rsidRPr="00F37B2C" w:rsidRDefault="00E36C91" w:rsidP="00E36C91">
      <w:pPr>
        <w:rPr>
          <w:sz w:val="24"/>
          <w:szCs w:val="24"/>
        </w:rPr>
      </w:pPr>
      <w:r w:rsidRPr="00F37B2C">
        <w:rPr>
          <w:sz w:val="24"/>
          <w:szCs w:val="24"/>
        </w:rPr>
        <w:t>import time</w:t>
      </w:r>
    </w:p>
    <w:p w14:paraId="686DC4B1" w14:textId="77777777" w:rsidR="00E36C91" w:rsidRPr="00F37B2C" w:rsidRDefault="00E36C91" w:rsidP="00E36C91">
      <w:pPr>
        <w:rPr>
          <w:sz w:val="24"/>
          <w:szCs w:val="24"/>
        </w:rPr>
      </w:pPr>
    </w:p>
    <w:p w14:paraId="561FAB37" w14:textId="77777777" w:rsidR="00E36C91" w:rsidRPr="00F37B2C" w:rsidRDefault="00E36C91" w:rsidP="00E36C91">
      <w:pPr>
        <w:rPr>
          <w:sz w:val="24"/>
          <w:szCs w:val="24"/>
        </w:rPr>
      </w:pPr>
      <w:r w:rsidRPr="00F37B2C">
        <w:rPr>
          <w:sz w:val="24"/>
          <w:szCs w:val="24"/>
        </w:rPr>
        <w:t>MAX_LOGIN_ATTEMPTS = 3</w:t>
      </w:r>
    </w:p>
    <w:p w14:paraId="17F852EC" w14:textId="77777777" w:rsidR="00E36C91" w:rsidRPr="00F37B2C" w:rsidRDefault="00E36C91" w:rsidP="00E36C91">
      <w:pPr>
        <w:rPr>
          <w:sz w:val="24"/>
          <w:szCs w:val="24"/>
        </w:rPr>
      </w:pPr>
      <w:r w:rsidRPr="00F37B2C">
        <w:rPr>
          <w:sz w:val="24"/>
          <w:szCs w:val="24"/>
        </w:rPr>
        <w:t>LOCKOUT_DURATION = 60  # seconds</w:t>
      </w:r>
    </w:p>
    <w:p w14:paraId="2C91D777" w14:textId="77777777" w:rsidR="00E36C91" w:rsidRPr="00F37B2C" w:rsidRDefault="00E36C91" w:rsidP="00E36C91">
      <w:pPr>
        <w:rPr>
          <w:sz w:val="24"/>
          <w:szCs w:val="24"/>
        </w:rPr>
      </w:pPr>
    </w:p>
    <w:p w14:paraId="7203BEC1" w14:textId="77777777" w:rsidR="00E36C91" w:rsidRPr="00F37B2C" w:rsidRDefault="00E36C91" w:rsidP="00E36C91">
      <w:pPr>
        <w:rPr>
          <w:sz w:val="24"/>
          <w:szCs w:val="24"/>
        </w:rPr>
      </w:pPr>
      <w:r w:rsidRPr="00F37B2C">
        <w:rPr>
          <w:sz w:val="24"/>
          <w:szCs w:val="24"/>
        </w:rPr>
        <w:t>def login(username, password):</w:t>
      </w:r>
    </w:p>
    <w:p w14:paraId="14B9D9BE" w14:textId="77777777" w:rsidR="00E36C91" w:rsidRPr="00F37B2C" w:rsidRDefault="00E36C91" w:rsidP="00E36C91">
      <w:pPr>
        <w:rPr>
          <w:sz w:val="24"/>
          <w:szCs w:val="24"/>
        </w:rPr>
      </w:pPr>
      <w:r w:rsidRPr="00F37B2C">
        <w:rPr>
          <w:sz w:val="24"/>
          <w:szCs w:val="24"/>
        </w:rPr>
        <w:t xml:space="preserve">    # Check username and password</w:t>
      </w:r>
    </w:p>
    <w:p w14:paraId="38E30998" w14:textId="77777777" w:rsidR="00E36C91" w:rsidRPr="00F37B2C" w:rsidRDefault="00E36C91" w:rsidP="00E36C91">
      <w:pPr>
        <w:rPr>
          <w:sz w:val="24"/>
          <w:szCs w:val="24"/>
        </w:rPr>
      </w:pPr>
      <w:r w:rsidRPr="00F37B2C">
        <w:rPr>
          <w:sz w:val="24"/>
          <w:szCs w:val="24"/>
        </w:rPr>
        <w:t xml:space="preserve">    if username == "valid_user" and password == "strong_password":</w:t>
      </w:r>
    </w:p>
    <w:p w14:paraId="78F3CF34" w14:textId="77777777" w:rsidR="00E36C91" w:rsidRPr="00F37B2C" w:rsidRDefault="00E36C91" w:rsidP="00E36C91">
      <w:pPr>
        <w:rPr>
          <w:sz w:val="24"/>
          <w:szCs w:val="24"/>
        </w:rPr>
      </w:pPr>
      <w:r w:rsidRPr="00F37B2C">
        <w:rPr>
          <w:sz w:val="24"/>
          <w:szCs w:val="24"/>
        </w:rPr>
        <w:t xml:space="preserve">        return True</w:t>
      </w:r>
    </w:p>
    <w:p w14:paraId="3C60E691" w14:textId="77777777" w:rsidR="00E36C91" w:rsidRPr="00F37B2C" w:rsidRDefault="00E36C91" w:rsidP="00E36C91">
      <w:pPr>
        <w:rPr>
          <w:sz w:val="24"/>
          <w:szCs w:val="24"/>
        </w:rPr>
      </w:pPr>
      <w:r w:rsidRPr="00F37B2C">
        <w:rPr>
          <w:sz w:val="24"/>
          <w:szCs w:val="24"/>
        </w:rPr>
        <w:t xml:space="preserve">    else:</w:t>
      </w:r>
    </w:p>
    <w:p w14:paraId="6C7A1912" w14:textId="77777777" w:rsidR="00E36C91" w:rsidRPr="00F37B2C" w:rsidRDefault="00E36C91" w:rsidP="00E36C91">
      <w:pPr>
        <w:rPr>
          <w:sz w:val="24"/>
          <w:szCs w:val="24"/>
        </w:rPr>
      </w:pPr>
      <w:r w:rsidRPr="00F37B2C">
        <w:rPr>
          <w:sz w:val="24"/>
          <w:szCs w:val="24"/>
        </w:rPr>
        <w:t xml:space="preserve">        return False</w:t>
      </w:r>
    </w:p>
    <w:p w14:paraId="2320C3EC" w14:textId="77777777" w:rsidR="00E36C91" w:rsidRPr="00F37B2C" w:rsidRDefault="00E36C91" w:rsidP="00E36C91">
      <w:pPr>
        <w:rPr>
          <w:sz w:val="24"/>
          <w:szCs w:val="24"/>
        </w:rPr>
      </w:pPr>
    </w:p>
    <w:p w14:paraId="3B08FC4B" w14:textId="77777777" w:rsidR="00E36C91" w:rsidRPr="00F37B2C" w:rsidRDefault="00E36C91" w:rsidP="00E36C91">
      <w:pPr>
        <w:rPr>
          <w:sz w:val="24"/>
          <w:szCs w:val="24"/>
        </w:rPr>
      </w:pPr>
      <w:r w:rsidRPr="00F37B2C">
        <w:rPr>
          <w:sz w:val="24"/>
          <w:szCs w:val="24"/>
        </w:rPr>
        <w:t>def main():</w:t>
      </w:r>
    </w:p>
    <w:p w14:paraId="62C38EA1" w14:textId="77777777" w:rsidR="00E36C91" w:rsidRPr="00F37B2C" w:rsidRDefault="00E36C91" w:rsidP="00E36C91">
      <w:pPr>
        <w:rPr>
          <w:sz w:val="24"/>
          <w:szCs w:val="24"/>
        </w:rPr>
      </w:pPr>
      <w:r w:rsidRPr="00F37B2C">
        <w:rPr>
          <w:sz w:val="24"/>
          <w:szCs w:val="24"/>
        </w:rPr>
        <w:t xml:space="preserve">    login_attempts = 0</w:t>
      </w:r>
    </w:p>
    <w:p w14:paraId="034397F9" w14:textId="77777777" w:rsidR="00E36C91" w:rsidRPr="00F37B2C" w:rsidRDefault="00E36C91" w:rsidP="00E36C91">
      <w:pPr>
        <w:rPr>
          <w:sz w:val="24"/>
          <w:szCs w:val="24"/>
        </w:rPr>
      </w:pPr>
    </w:p>
    <w:p w14:paraId="5329EAFF" w14:textId="77777777" w:rsidR="00E36C91" w:rsidRPr="00F37B2C" w:rsidRDefault="00E36C91" w:rsidP="00E36C91">
      <w:pPr>
        <w:rPr>
          <w:sz w:val="24"/>
          <w:szCs w:val="24"/>
        </w:rPr>
      </w:pPr>
      <w:r w:rsidRPr="00F37B2C">
        <w:rPr>
          <w:sz w:val="24"/>
          <w:szCs w:val="24"/>
        </w:rPr>
        <w:t xml:space="preserve">    while True:</w:t>
      </w:r>
    </w:p>
    <w:p w14:paraId="0A2913AE" w14:textId="77777777" w:rsidR="00E36C91" w:rsidRPr="00F37B2C" w:rsidRDefault="00E36C91" w:rsidP="00E36C91">
      <w:pPr>
        <w:rPr>
          <w:sz w:val="24"/>
          <w:szCs w:val="24"/>
        </w:rPr>
      </w:pPr>
      <w:r w:rsidRPr="00F37B2C">
        <w:rPr>
          <w:sz w:val="24"/>
          <w:szCs w:val="24"/>
        </w:rPr>
        <w:t xml:space="preserve">        username = input("Enter username: ")</w:t>
      </w:r>
    </w:p>
    <w:p w14:paraId="64E4B8ED" w14:textId="77777777" w:rsidR="00E36C91" w:rsidRPr="00F37B2C" w:rsidRDefault="00E36C91" w:rsidP="00E36C91">
      <w:pPr>
        <w:rPr>
          <w:sz w:val="24"/>
          <w:szCs w:val="24"/>
        </w:rPr>
      </w:pPr>
      <w:r w:rsidRPr="00F37B2C">
        <w:rPr>
          <w:sz w:val="24"/>
          <w:szCs w:val="24"/>
        </w:rPr>
        <w:t xml:space="preserve">        password = input("Enter password: ")</w:t>
      </w:r>
    </w:p>
    <w:p w14:paraId="35973736" w14:textId="77777777" w:rsidR="00E36C91" w:rsidRPr="00F37B2C" w:rsidRDefault="00E36C91" w:rsidP="00E36C91">
      <w:pPr>
        <w:rPr>
          <w:sz w:val="24"/>
          <w:szCs w:val="24"/>
        </w:rPr>
      </w:pPr>
    </w:p>
    <w:p w14:paraId="052DE7AA" w14:textId="77777777" w:rsidR="00E36C91" w:rsidRPr="00F37B2C" w:rsidRDefault="00E36C91" w:rsidP="00E36C91">
      <w:pPr>
        <w:rPr>
          <w:sz w:val="24"/>
          <w:szCs w:val="24"/>
        </w:rPr>
      </w:pPr>
      <w:r w:rsidRPr="00F37B2C">
        <w:rPr>
          <w:sz w:val="24"/>
          <w:szCs w:val="24"/>
        </w:rPr>
        <w:lastRenderedPageBreak/>
        <w:t xml:space="preserve">        if login(username, password):</w:t>
      </w:r>
    </w:p>
    <w:p w14:paraId="4D1D1E74" w14:textId="77777777" w:rsidR="00E36C91" w:rsidRPr="00F37B2C" w:rsidRDefault="00E36C91" w:rsidP="00E36C91">
      <w:pPr>
        <w:rPr>
          <w:sz w:val="24"/>
          <w:szCs w:val="24"/>
        </w:rPr>
      </w:pPr>
      <w:r w:rsidRPr="00F37B2C">
        <w:rPr>
          <w:sz w:val="24"/>
          <w:szCs w:val="24"/>
        </w:rPr>
        <w:t xml:space="preserve">            print("Login successful!")</w:t>
      </w:r>
    </w:p>
    <w:p w14:paraId="71261CBB" w14:textId="77777777" w:rsidR="00E36C91" w:rsidRPr="00F37B2C" w:rsidRDefault="00E36C91" w:rsidP="00E36C91">
      <w:pPr>
        <w:rPr>
          <w:sz w:val="24"/>
          <w:szCs w:val="24"/>
        </w:rPr>
      </w:pPr>
      <w:r w:rsidRPr="00F37B2C">
        <w:rPr>
          <w:sz w:val="24"/>
          <w:szCs w:val="24"/>
        </w:rPr>
        <w:t xml:space="preserve">            break</w:t>
      </w:r>
    </w:p>
    <w:p w14:paraId="5E2934E8" w14:textId="77777777" w:rsidR="00E36C91" w:rsidRPr="00F37B2C" w:rsidRDefault="00E36C91" w:rsidP="00E36C91">
      <w:pPr>
        <w:rPr>
          <w:sz w:val="24"/>
          <w:szCs w:val="24"/>
        </w:rPr>
      </w:pPr>
      <w:r w:rsidRPr="00F37B2C">
        <w:rPr>
          <w:sz w:val="24"/>
          <w:szCs w:val="24"/>
        </w:rPr>
        <w:t xml:space="preserve">        else:</w:t>
      </w:r>
    </w:p>
    <w:p w14:paraId="6DDF9599" w14:textId="77777777" w:rsidR="00E36C91" w:rsidRPr="00F37B2C" w:rsidRDefault="00E36C91" w:rsidP="00E36C91">
      <w:pPr>
        <w:rPr>
          <w:sz w:val="24"/>
          <w:szCs w:val="24"/>
        </w:rPr>
      </w:pPr>
      <w:r w:rsidRPr="00F37B2C">
        <w:rPr>
          <w:sz w:val="24"/>
          <w:szCs w:val="24"/>
        </w:rPr>
        <w:t xml:space="preserve">            print("Login failed. Please try again.")</w:t>
      </w:r>
    </w:p>
    <w:p w14:paraId="357B0F4F" w14:textId="77777777" w:rsidR="00E36C91" w:rsidRPr="00F37B2C" w:rsidRDefault="00E36C91" w:rsidP="00E36C91">
      <w:pPr>
        <w:rPr>
          <w:sz w:val="24"/>
          <w:szCs w:val="24"/>
        </w:rPr>
      </w:pPr>
      <w:r w:rsidRPr="00F37B2C">
        <w:rPr>
          <w:sz w:val="24"/>
          <w:szCs w:val="24"/>
        </w:rPr>
        <w:t xml:space="preserve">            login_attempts += 1</w:t>
      </w:r>
    </w:p>
    <w:p w14:paraId="4D0725EF" w14:textId="77777777" w:rsidR="00E36C91" w:rsidRPr="00F37B2C" w:rsidRDefault="00E36C91" w:rsidP="00E36C91">
      <w:pPr>
        <w:rPr>
          <w:sz w:val="24"/>
          <w:szCs w:val="24"/>
        </w:rPr>
      </w:pPr>
    </w:p>
    <w:p w14:paraId="264732AB" w14:textId="77777777" w:rsidR="00E36C91" w:rsidRPr="00F37B2C" w:rsidRDefault="00E36C91" w:rsidP="00E36C91">
      <w:pPr>
        <w:rPr>
          <w:sz w:val="24"/>
          <w:szCs w:val="24"/>
        </w:rPr>
      </w:pPr>
      <w:r w:rsidRPr="00F37B2C">
        <w:rPr>
          <w:sz w:val="24"/>
          <w:szCs w:val="24"/>
        </w:rPr>
        <w:t xml:space="preserve">            if login_attempts &gt;= MAX_LOGIN_ATTEMPTS:</w:t>
      </w:r>
    </w:p>
    <w:p w14:paraId="146F92BB" w14:textId="77777777" w:rsidR="00E36C91" w:rsidRPr="00F37B2C" w:rsidRDefault="00E36C91" w:rsidP="00E36C91">
      <w:pPr>
        <w:rPr>
          <w:sz w:val="24"/>
          <w:szCs w:val="24"/>
        </w:rPr>
      </w:pPr>
      <w:r w:rsidRPr="00F37B2C">
        <w:rPr>
          <w:sz w:val="24"/>
          <w:szCs w:val="24"/>
        </w:rPr>
        <w:t xml:space="preserve">                print(f"Account locked. Try again after {LOCKOUT_DURATION} seconds.")</w:t>
      </w:r>
    </w:p>
    <w:p w14:paraId="175CC3C9" w14:textId="77777777" w:rsidR="00E36C91" w:rsidRPr="00F37B2C" w:rsidRDefault="00E36C91" w:rsidP="00E36C91">
      <w:pPr>
        <w:rPr>
          <w:sz w:val="24"/>
          <w:szCs w:val="24"/>
        </w:rPr>
      </w:pPr>
      <w:r w:rsidRPr="00F37B2C">
        <w:rPr>
          <w:sz w:val="24"/>
          <w:szCs w:val="24"/>
        </w:rPr>
        <w:t xml:space="preserve">                time.sleep(LOCKOUT_DURATION)</w:t>
      </w:r>
    </w:p>
    <w:p w14:paraId="5CCFC42B" w14:textId="77777777" w:rsidR="00E36C91" w:rsidRPr="00F37B2C" w:rsidRDefault="00E36C91" w:rsidP="00E36C91">
      <w:pPr>
        <w:rPr>
          <w:sz w:val="24"/>
          <w:szCs w:val="24"/>
        </w:rPr>
      </w:pPr>
      <w:r w:rsidRPr="00F37B2C">
        <w:rPr>
          <w:sz w:val="24"/>
          <w:szCs w:val="24"/>
        </w:rPr>
        <w:t xml:space="preserve">                login_attempts = 0</w:t>
      </w:r>
    </w:p>
    <w:p w14:paraId="29A590C5" w14:textId="77777777" w:rsidR="00E36C91" w:rsidRPr="00F37B2C" w:rsidRDefault="00E36C91" w:rsidP="00E36C91">
      <w:pPr>
        <w:rPr>
          <w:sz w:val="24"/>
          <w:szCs w:val="24"/>
        </w:rPr>
      </w:pPr>
    </w:p>
    <w:p w14:paraId="4FAFA5AA" w14:textId="77777777" w:rsidR="00E36C91" w:rsidRPr="00F37B2C" w:rsidRDefault="00E36C91" w:rsidP="00E36C91">
      <w:pPr>
        <w:rPr>
          <w:sz w:val="24"/>
          <w:szCs w:val="24"/>
        </w:rPr>
      </w:pPr>
      <w:r w:rsidRPr="00F37B2C">
        <w:rPr>
          <w:sz w:val="24"/>
          <w:szCs w:val="24"/>
        </w:rPr>
        <w:t>if __name__ == "__main__":</w:t>
      </w:r>
    </w:p>
    <w:p w14:paraId="25209C81" w14:textId="20734B45" w:rsidR="003016EF" w:rsidRPr="00F37B2C" w:rsidRDefault="00E36C91" w:rsidP="00E36C91">
      <w:pPr>
        <w:rPr>
          <w:sz w:val="24"/>
          <w:szCs w:val="24"/>
        </w:rPr>
      </w:pPr>
      <w:r w:rsidRPr="00F37B2C">
        <w:rPr>
          <w:sz w:val="24"/>
          <w:szCs w:val="24"/>
        </w:rPr>
        <w:t xml:space="preserve">    main()</w:t>
      </w:r>
    </w:p>
    <w:p w14:paraId="1E363795" w14:textId="77777777" w:rsidR="005A661A" w:rsidRDefault="005A661A">
      <w:pPr>
        <w:rPr>
          <w:sz w:val="24"/>
          <w:szCs w:val="24"/>
        </w:rPr>
      </w:pPr>
    </w:p>
    <w:p w14:paraId="1D12EEAE" w14:textId="77777777" w:rsidR="001E4C2D" w:rsidRPr="00F37B2C" w:rsidRDefault="001E4C2D">
      <w:pPr>
        <w:rPr>
          <w:sz w:val="24"/>
          <w:szCs w:val="24"/>
        </w:rPr>
      </w:pPr>
    </w:p>
    <w:p w14:paraId="75D6BAA7" w14:textId="77777777" w:rsidR="005A661A" w:rsidRDefault="005A661A">
      <w:pPr>
        <w:rPr>
          <w:sz w:val="28"/>
          <w:szCs w:val="28"/>
        </w:rPr>
      </w:pPr>
    </w:p>
    <w:p w14:paraId="6FCF548D" w14:textId="77777777" w:rsidR="005A661A" w:rsidRDefault="005A661A">
      <w:pPr>
        <w:rPr>
          <w:sz w:val="28"/>
          <w:szCs w:val="28"/>
        </w:rPr>
      </w:pPr>
    </w:p>
    <w:p w14:paraId="0D86C050" w14:textId="77777777" w:rsidR="005A661A" w:rsidRDefault="005A661A">
      <w:pPr>
        <w:rPr>
          <w:sz w:val="28"/>
          <w:szCs w:val="28"/>
        </w:rPr>
      </w:pPr>
    </w:p>
    <w:p w14:paraId="773C3602" w14:textId="77777777" w:rsidR="005A661A" w:rsidRDefault="005A661A">
      <w:pPr>
        <w:rPr>
          <w:sz w:val="28"/>
          <w:szCs w:val="28"/>
        </w:rPr>
      </w:pPr>
    </w:p>
    <w:p w14:paraId="454634A3" w14:textId="77777777" w:rsidR="005A661A" w:rsidRDefault="005A661A">
      <w:pPr>
        <w:rPr>
          <w:sz w:val="28"/>
          <w:szCs w:val="28"/>
        </w:rPr>
      </w:pPr>
    </w:p>
    <w:p w14:paraId="05EB5B26" w14:textId="77777777" w:rsidR="005A661A" w:rsidRDefault="005A661A">
      <w:pPr>
        <w:rPr>
          <w:sz w:val="28"/>
          <w:szCs w:val="28"/>
        </w:rPr>
      </w:pPr>
    </w:p>
    <w:p w14:paraId="77E069C8" w14:textId="77777777" w:rsidR="005A661A" w:rsidRDefault="005A661A">
      <w:pPr>
        <w:rPr>
          <w:sz w:val="28"/>
          <w:szCs w:val="28"/>
        </w:rPr>
      </w:pPr>
    </w:p>
    <w:p w14:paraId="7FCFA164" w14:textId="77777777" w:rsidR="005A661A" w:rsidRDefault="005A661A">
      <w:pPr>
        <w:rPr>
          <w:sz w:val="28"/>
          <w:szCs w:val="28"/>
        </w:rPr>
      </w:pPr>
    </w:p>
    <w:p w14:paraId="5CE13BCF" w14:textId="77777777" w:rsidR="005A661A" w:rsidRDefault="005A661A">
      <w:pPr>
        <w:rPr>
          <w:sz w:val="28"/>
          <w:szCs w:val="28"/>
        </w:rPr>
      </w:pPr>
    </w:p>
    <w:p w14:paraId="3A5BA654" w14:textId="77777777" w:rsidR="005A661A" w:rsidRDefault="005A661A">
      <w:pPr>
        <w:rPr>
          <w:sz w:val="28"/>
          <w:szCs w:val="28"/>
        </w:rPr>
      </w:pPr>
    </w:p>
    <w:p w14:paraId="0D287581" w14:textId="77777777" w:rsidR="005A661A" w:rsidRDefault="005A661A">
      <w:pPr>
        <w:rPr>
          <w:sz w:val="28"/>
          <w:szCs w:val="28"/>
        </w:rPr>
      </w:pPr>
    </w:p>
    <w:p w14:paraId="365C3168" w14:textId="77777777" w:rsidR="005A661A" w:rsidRDefault="005A661A">
      <w:pPr>
        <w:rPr>
          <w:sz w:val="28"/>
          <w:szCs w:val="28"/>
        </w:rPr>
      </w:pPr>
    </w:p>
    <w:p w14:paraId="7868E99D" w14:textId="77777777" w:rsidR="005A661A" w:rsidRDefault="005A661A">
      <w:pPr>
        <w:rPr>
          <w:sz w:val="28"/>
          <w:szCs w:val="28"/>
        </w:rPr>
      </w:pPr>
    </w:p>
    <w:p w14:paraId="39390CF0" w14:textId="77777777" w:rsidR="005A661A" w:rsidRDefault="005A661A">
      <w:pPr>
        <w:rPr>
          <w:sz w:val="28"/>
          <w:szCs w:val="28"/>
        </w:rPr>
      </w:pPr>
    </w:p>
    <w:p w14:paraId="3B67AC5A" w14:textId="77777777" w:rsidR="005A661A" w:rsidRDefault="005A661A">
      <w:pPr>
        <w:rPr>
          <w:sz w:val="28"/>
          <w:szCs w:val="28"/>
        </w:rPr>
      </w:pPr>
    </w:p>
    <w:p w14:paraId="5EA4E5C5" w14:textId="77777777" w:rsidR="005A661A" w:rsidRDefault="005A661A">
      <w:pPr>
        <w:rPr>
          <w:sz w:val="28"/>
          <w:szCs w:val="28"/>
        </w:rPr>
      </w:pPr>
    </w:p>
    <w:p w14:paraId="2AB0BCA1" w14:textId="77777777" w:rsidR="005A661A" w:rsidRDefault="005A661A">
      <w:pPr>
        <w:rPr>
          <w:sz w:val="28"/>
          <w:szCs w:val="28"/>
        </w:rPr>
      </w:pPr>
    </w:p>
    <w:p w14:paraId="341D8543" w14:textId="77777777" w:rsidR="005A661A" w:rsidRDefault="005A661A">
      <w:pPr>
        <w:rPr>
          <w:sz w:val="28"/>
          <w:szCs w:val="28"/>
        </w:rPr>
      </w:pPr>
    </w:p>
    <w:p w14:paraId="4A1F316F" w14:textId="77777777" w:rsidR="005A661A" w:rsidRDefault="005A661A">
      <w:pPr>
        <w:rPr>
          <w:sz w:val="28"/>
          <w:szCs w:val="28"/>
        </w:rPr>
      </w:pPr>
    </w:p>
    <w:p w14:paraId="1E209ED4" w14:textId="77777777" w:rsidR="005A661A" w:rsidRDefault="005A661A">
      <w:pPr>
        <w:rPr>
          <w:sz w:val="28"/>
          <w:szCs w:val="28"/>
        </w:rPr>
      </w:pPr>
    </w:p>
    <w:p w14:paraId="34B4FE4A" w14:textId="77777777" w:rsidR="005A661A" w:rsidRDefault="005A661A">
      <w:pPr>
        <w:rPr>
          <w:sz w:val="28"/>
          <w:szCs w:val="28"/>
        </w:rPr>
      </w:pPr>
    </w:p>
    <w:p w14:paraId="00D4CEA5" w14:textId="77777777" w:rsidR="005A661A" w:rsidRDefault="005A661A">
      <w:pPr>
        <w:rPr>
          <w:sz w:val="28"/>
          <w:szCs w:val="28"/>
        </w:rPr>
      </w:pPr>
    </w:p>
    <w:p w14:paraId="7D1A5A01" w14:textId="77777777" w:rsidR="005A661A" w:rsidRDefault="005A661A">
      <w:pPr>
        <w:rPr>
          <w:sz w:val="28"/>
          <w:szCs w:val="28"/>
        </w:rPr>
      </w:pPr>
    </w:p>
    <w:p w14:paraId="352ED5C1" w14:textId="2BD99934" w:rsidR="005A661A" w:rsidRDefault="00663C56">
      <w:pPr>
        <w:rPr>
          <w:sz w:val="28"/>
          <w:szCs w:val="28"/>
        </w:rPr>
      </w:pPr>
      <w:r>
        <w:rPr>
          <w:sz w:val="28"/>
          <w:szCs w:val="28"/>
        </w:rPr>
        <w:lastRenderedPageBreak/>
        <w:t>ss</w:t>
      </w:r>
    </w:p>
    <w:p w14:paraId="6A240D05" w14:textId="77777777" w:rsidR="005A661A" w:rsidRDefault="005A661A">
      <w:pPr>
        <w:rPr>
          <w:sz w:val="28"/>
          <w:szCs w:val="28"/>
        </w:rPr>
      </w:pPr>
    </w:p>
    <w:p w14:paraId="1F82115B" w14:textId="77777777" w:rsidR="005A661A" w:rsidRDefault="005A661A">
      <w:pPr>
        <w:rPr>
          <w:sz w:val="28"/>
          <w:szCs w:val="28"/>
        </w:rPr>
      </w:pPr>
    </w:p>
    <w:p w14:paraId="4F342FAA" w14:textId="77777777" w:rsidR="005A661A" w:rsidRDefault="005A661A">
      <w:pPr>
        <w:rPr>
          <w:sz w:val="28"/>
          <w:szCs w:val="28"/>
        </w:rPr>
      </w:pPr>
    </w:p>
    <w:p w14:paraId="7207B67D" w14:textId="77777777" w:rsidR="005A661A" w:rsidRDefault="005A661A">
      <w:pPr>
        <w:rPr>
          <w:sz w:val="28"/>
          <w:szCs w:val="28"/>
        </w:rPr>
      </w:pPr>
    </w:p>
    <w:p w14:paraId="2F51E85A" w14:textId="77777777" w:rsidR="005A661A" w:rsidRDefault="005A661A">
      <w:pPr>
        <w:rPr>
          <w:sz w:val="28"/>
          <w:szCs w:val="28"/>
        </w:rPr>
      </w:pPr>
    </w:p>
    <w:p w14:paraId="1216B614" w14:textId="77777777" w:rsidR="005A661A" w:rsidRDefault="005A661A">
      <w:pPr>
        <w:rPr>
          <w:sz w:val="28"/>
          <w:szCs w:val="28"/>
        </w:rPr>
      </w:pPr>
    </w:p>
    <w:p w14:paraId="054568AB" w14:textId="77777777" w:rsidR="005A661A" w:rsidRDefault="005A661A">
      <w:pPr>
        <w:rPr>
          <w:sz w:val="28"/>
          <w:szCs w:val="28"/>
        </w:rPr>
      </w:pPr>
    </w:p>
    <w:p w14:paraId="1F4CE96A" w14:textId="77777777" w:rsidR="005A661A" w:rsidRDefault="005A661A">
      <w:pPr>
        <w:rPr>
          <w:sz w:val="28"/>
          <w:szCs w:val="28"/>
        </w:rPr>
      </w:pPr>
    </w:p>
    <w:p w14:paraId="683F8301" w14:textId="77777777" w:rsidR="005A661A" w:rsidRDefault="005A661A">
      <w:pPr>
        <w:rPr>
          <w:sz w:val="28"/>
          <w:szCs w:val="28"/>
        </w:rPr>
      </w:pPr>
    </w:p>
    <w:p w14:paraId="5C9DFB4C" w14:textId="77777777" w:rsidR="005A661A" w:rsidRDefault="005A661A">
      <w:pPr>
        <w:rPr>
          <w:sz w:val="28"/>
          <w:szCs w:val="28"/>
        </w:rPr>
      </w:pPr>
    </w:p>
    <w:p w14:paraId="2AEBCE1B" w14:textId="77777777" w:rsidR="005A661A" w:rsidRDefault="005A661A">
      <w:pPr>
        <w:rPr>
          <w:sz w:val="28"/>
          <w:szCs w:val="28"/>
        </w:rPr>
      </w:pPr>
    </w:p>
    <w:p w14:paraId="6DACEA8B" w14:textId="77777777" w:rsidR="005A661A" w:rsidRDefault="005A661A">
      <w:pPr>
        <w:rPr>
          <w:sz w:val="28"/>
          <w:szCs w:val="28"/>
        </w:rPr>
      </w:pPr>
    </w:p>
    <w:p w14:paraId="571366E9" w14:textId="77777777" w:rsidR="005A661A" w:rsidRDefault="005A661A">
      <w:pPr>
        <w:rPr>
          <w:sz w:val="28"/>
          <w:szCs w:val="28"/>
        </w:rPr>
      </w:pPr>
    </w:p>
    <w:p w14:paraId="6098A87F" w14:textId="77777777" w:rsidR="005A661A" w:rsidRDefault="005A661A">
      <w:pPr>
        <w:rPr>
          <w:sz w:val="28"/>
          <w:szCs w:val="28"/>
        </w:rPr>
      </w:pPr>
    </w:p>
    <w:p w14:paraId="1866A716" w14:textId="77777777" w:rsidR="005A661A" w:rsidRDefault="005A661A">
      <w:pPr>
        <w:rPr>
          <w:sz w:val="28"/>
          <w:szCs w:val="28"/>
        </w:rPr>
      </w:pPr>
    </w:p>
    <w:p w14:paraId="5B2829B4" w14:textId="77777777" w:rsidR="005A661A" w:rsidRDefault="005A661A">
      <w:pPr>
        <w:rPr>
          <w:sz w:val="28"/>
          <w:szCs w:val="28"/>
        </w:rPr>
      </w:pPr>
    </w:p>
    <w:p w14:paraId="33CBC8AA" w14:textId="77777777" w:rsidR="005A661A" w:rsidRDefault="005A661A">
      <w:pPr>
        <w:rPr>
          <w:sz w:val="28"/>
          <w:szCs w:val="28"/>
        </w:rPr>
      </w:pPr>
    </w:p>
    <w:p w14:paraId="7C3B2312" w14:textId="77777777" w:rsidR="005A661A" w:rsidRDefault="005A661A">
      <w:pPr>
        <w:rPr>
          <w:sz w:val="28"/>
          <w:szCs w:val="28"/>
        </w:rPr>
      </w:pPr>
    </w:p>
    <w:p w14:paraId="162F3CF2" w14:textId="77777777" w:rsidR="005A661A" w:rsidRDefault="005A661A">
      <w:pPr>
        <w:rPr>
          <w:sz w:val="28"/>
          <w:szCs w:val="28"/>
        </w:rPr>
      </w:pPr>
    </w:p>
    <w:p w14:paraId="515029B6" w14:textId="77777777" w:rsidR="005A661A" w:rsidRDefault="005A661A">
      <w:pPr>
        <w:rPr>
          <w:sz w:val="28"/>
          <w:szCs w:val="28"/>
        </w:rPr>
      </w:pPr>
    </w:p>
    <w:p w14:paraId="0C6E4757" w14:textId="77777777" w:rsidR="005A661A" w:rsidRDefault="005A661A">
      <w:pPr>
        <w:rPr>
          <w:sz w:val="28"/>
          <w:szCs w:val="28"/>
        </w:rPr>
      </w:pPr>
    </w:p>
    <w:p w14:paraId="6CFC6DD7" w14:textId="77777777" w:rsidR="005A661A" w:rsidRDefault="005A661A">
      <w:pPr>
        <w:rPr>
          <w:sz w:val="28"/>
          <w:szCs w:val="28"/>
        </w:rPr>
      </w:pPr>
    </w:p>
    <w:p w14:paraId="6F8F7754" w14:textId="77777777" w:rsidR="005A661A" w:rsidRDefault="005A661A">
      <w:pPr>
        <w:rPr>
          <w:sz w:val="28"/>
          <w:szCs w:val="28"/>
        </w:rPr>
      </w:pPr>
    </w:p>
    <w:p w14:paraId="07465EEA" w14:textId="77777777" w:rsidR="005A661A" w:rsidRDefault="005A661A">
      <w:pPr>
        <w:rPr>
          <w:sz w:val="28"/>
          <w:szCs w:val="28"/>
        </w:rPr>
      </w:pPr>
    </w:p>
    <w:p w14:paraId="5C76FCE4" w14:textId="77777777" w:rsidR="005A661A" w:rsidRDefault="005A661A">
      <w:pPr>
        <w:rPr>
          <w:sz w:val="28"/>
          <w:szCs w:val="28"/>
        </w:rPr>
      </w:pPr>
    </w:p>
    <w:p w14:paraId="6F94D063" w14:textId="77777777" w:rsidR="005A661A" w:rsidRDefault="005A661A">
      <w:pPr>
        <w:rPr>
          <w:sz w:val="28"/>
          <w:szCs w:val="28"/>
        </w:rPr>
      </w:pPr>
    </w:p>
    <w:p w14:paraId="3F165479" w14:textId="77777777" w:rsidR="005A661A" w:rsidRDefault="005A661A">
      <w:pPr>
        <w:rPr>
          <w:sz w:val="28"/>
          <w:szCs w:val="28"/>
        </w:rPr>
      </w:pPr>
    </w:p>
    <w:p w14:paraId="3DC7B777" w14:textId="77777777" w:rsidR="005A661A" w:rsidRDefault="005A661A">
      <w:pPr>
        <w:rPr>
          <w:sz w:val="28"/>
          <w:szCs w:val="28"/>
        </w:rPr>
      </w:pPr>
    </w:p>
    <w:p w14:paraId="7F35B06D" w14:textId="77777777" w:rsidR="005A661A" w:rsidRDefault="005A661A">
      <w:pPr>
        <w:rPr>
          <w:sz w:val="28"/>
          <w:szCs w:val="28"/>
        </w:rPr>
      </w:pPr>
    </w:p>
    <w:p w14:paraId="20835E16" w14:textId="77777777" w:rsidR="005A661A" w:rsidRDefault="005A661A">
      <w:pPr>
        <w:rPr>
          <w:sz w:val="28"/>
          <w:szCs w:val="28"/>
        </w:rPr>
      </w:pPr>
    </w:p>
    <w:p w14:paraId="76C04DD7" w14:textId="77777777" w:rsidR="005A661A" w:rsidRDefault="005A661A">
      <w:pPr>
        <w:rPr>
          <w:sz w:val="28"/>
          <w:szCs w:val="28"/>
        </w:rPr>
      </w:pPr>
    </w:p>
    <w:p w14:paraId="55E880B2" w14:textId="77777777" w:rsidR="005A661A" w:rsidRDefault="005A661A">
      <w:pPr>
        <w:rPr>
          <w:sz w:val="28"/>
          <w:szCs w:val="28"/>
        </w:rPr>
      </w:pPr>
    </w:p>
    <w:p w14:paraId="7046F637" w14:textId="77777777" w:rsidR="005A661A" w:rsidRDefault="005A661A">
      <w:pPr>
        <w:rPr>
          <w:sz w:val="28"/>
          <w:szCs w:val="28"/>
        </w:rPr>
      </w:pPr>
    </w:p>
    <w:p w14:paraId="2ACB117C" w14:textId="77777777" w:rsidR="005A661A" w:rsidRDefault="005A661A">
      <w:pPr>
        <w:rPr>
          <w:sz w:val="28"/>
          <w:szCs w:val="28"/>
        </w:rPr>
      </w:pPr>
    </w:p>
    <w:p w14:paraId="52EE3084" w14:textId="77777777" w:rsidR="005A661A" w:rsidRDefault="005A661A">
      <w:pPr>
        <w:rPr>
          <w:sz w:val="28"/>
          <w:szCs w:val="28"/>
        </w:rPr>
      </w:pPr>
    </w:p>
    <w:p w14:paraId="16E90D31" w14:textId="77777777" w:rsidR="005A661A" w:rsidRDefault="005A661A">
      <w:pPr>
        <w:rPr>
          <w:sz w:val="28"/>
          <w:szCs w:val="28"/>
        </w:rPr>
      </w:pPr>
    </w:p>
    <w:p w14:paraId="2DABFA64" w14:textId="77777777" w:rsidR="005A661A" w:rsidRDefault="005A661A">
      <w:pPr>
        <w:rPr>
          <w:sz w:val="28"/>
          <w:szCs w:val="28"/>
        </w:rPr>
      </w:pPr>
    </w:p>
    <w:p w14:paraId="6EE692CB" w14:textId="77777777" w:rsidR="005A661A" w:rsidRDefault="005A661A">
      <w:pPr>
        <w:rPr>
          <w:sz w:val="28"/>
          <w:szCs w:val="28"/>
        </w:rPr>
      </w:pPr>
    </w:p>
    <w:p w14:paraId="222DF0C2" w14:textId="77777777" w:rsidR="005A661A" w:rsidRDefault="005A661A">
      <w:pPr>
        <w:rPr>
          <w:sz w:val="28"/>
          <w:szCs w:val="28"/>
        </w:rPr>
      </w:pPr>
    </w:p>
    <w:p w14:paraId="7DA97A20" w14:textId="77777777" w:rsidR="005A661A" w:rsidRDefault="005A661A">
      <w:pPr>
        <w:rPr>
          <w:sz w:val="28"/>
          <w:szCs w:val="28"/>
        </w:rPr>
      </w:pPr>
    </w:p>
    <w:p w14:paraId="65FBE7C3" w14:textId="77777777" w:rsidR="005A661A" w:rsidRDefault="005A661A">
      <w:pPr>
        <w:rPr>
          <w:sz w:val="28"/>
          <w:szCs w:val="28"/>
        </w:rPr>
      </w:pPr>
    </w:p>
    <w:p w14:paraId="1E186641" w14:textId="77777777" w:rsidR="005A661A" w:rsidRDefault="005A661A">
      <w:pPr>
        <w:rPr>
          <w:sz w:val="28"/>
          <w:szCs w:val="28"/>
        </w:rPr>
      </w:pPr>
    </w:p>
    <w:p w14:paraId="09309BF7" w14:textId="77777777" w:rsidR="005A661A" w:rsidRDefault="005A661A">
      <w:pPr>
        <w:rPr>
          <w:sz w:val="28"/>
          <w:szCs w:val="28"/>
        </w:rPr>
      </w:pPr>
    </w:p>
    <w:p w14:paraId="1D260293" w14:textId="77777777" w:rsidR="005A661A" w:rsidRDefault="005A661A">
      <w:pPr>
        <w:rPr>
          <w:sz w:val="28"/>
          <w:szCs w:val="28"/>
        </w:rPr>
      </w:pPr>
    </w:p>
    <w:p w14:paraId="0F188925" w14:textId="77777777" w:rsidR="005A661A" w:rsidRDefault="005A661A">
      <w:pPr>
        <w:rPr>
          <w:sz w:val="28"/>
          <w:szCs w:val="28"/>
        </w:rPr>
      </w:pPr>
    </w:p>
    <w:p w14:paraId="56F9A2AF" w14:textId="77777777" w:rsidR="005A661A" w:rsidRDefault="005A661A">
      <w:pPr>
        <w:rPr>
          <w:sz w:val="28"/>
          <w:szCs w:val="28"/>
        </w:rPr>
      </w:pPr>
    </w:p>
    <w:p w14:paraId="3D330538" w14:textId="77777777" w:rsidR="005A661A" w:rsidRDefault="005A661A">
      <w:pPr>
        <w:rPr>
          <w:sz w:val="28"/>
          <w:szCs w:val="28"/>
        </w:rPr>
      </w:pPr>
    </w:p>
    <w:p w14:paraId="0A917D54" w14:textId="77777777" w:rsidR="005A661A" w:rsidRDefault="005A661A">
      <w:pPr>
        <w:rPr>
          <w:sz w:val="28"/>
          <w:szCs w:val="28"/>
        </w:rPr>
      </w:pPr>
    </w:p>
    <w:p w14:paraId="2E465A3B" w14:textId="77777777" w:rsidR="005A661A" w:rsidRDefault="005A661A">
      <w:pPr>
        <w:rPr>
          <w:sz w:val="28"/>
          <w:szCs w:val="28"/>
        </w:rPr>
      </w:pPr>
    </w:p>
    <w:p w14:paraId="11BD1658" w14:textId="77777777" w:rsidR="005A661A" w:rsidRDefault="005A661A">
      <w:pPr>
        <w:rPr>
          <w:sz w:val="28"/>
          <w:szCs w:val="28"/>
        </w:rPr>
      </w:pPr>
    </w:p>
    <w:p w14:paraId="3C3F0056" w14:textId="77777777" w:rsidR="005A661A" w:rsidRDefault="005A661A">
      <w:pPr>
        <w:rPr>
          <w:sz w:val="28"/>
          <w:szCs w:val="28"/>
        </w:rPr>
      </w:pPr>
    </w:p>
    <w:p w14:paraId="1533C8B6" w14:textId="77777777" w:rsidR="005A661A" w:rsidRDefault="005A661A">
      <w:pPr>
        <w:rPr>
          <w:sz w:val="28"/>
          <w:szCs w:val="28"/>
        </w:rPr>
      </w:pPr>
    </w:p>
    <w:p w14:paraId="7FC3F7D4" w14:textId="77777777" w:rsidR="005A661A" w:rsidRDefault="005A661A">
      <w:pPr>
        <w:rPr>
          <w:sz w:val="28"/>
          <w:szCs w:val="28"/>
        </w:rPr>
      </w:pPr>
    </w:p>
    <w:p w14:paraId="64845079" w14:textId="77777777" w:rsidR="005A661A" w:rsidRDefault="005A661A">
      <w:pPr>
        <w:rPr>
          <w:sz w:val="28"/>
          <w:szCs w:val="28"/>
        </w:rPr>
      </w:pPr>
    </w:p>
    <w:p w14:paraId="5A1CFD38" w14:textId="77777777" w:rsidR="005A661A" w:rsidRDefault="005A661A">
      <w:pPr>
        <w:rPr>
          <w:sz w:val="28"/>
          <w:szCs w:val="28"/>
        </w:rPr>
      </w:pPr>
    </w:p>
    <w:p w14:paraId="05AA4F4F" w14:textId="77777777" w:rsidR="005A661A" w:rsidRDefault="005A661A">
      <w:pPr>
        <w:rPr>
          <w:sz w:val="28"/>
          <w:szCs w:val="28"/>
        </w:rPr>
      </w:pPr>
    </w:p>
    <w:p w14:paraId="35B5EDD8" w14:textId="77777777" w:rsidR="005A661A" w:rsidRDefault="005A661A">
      <w:pPr>
        <w:rPr>
          <w:sz w:val="28"/>
          <w:szCs w:val="28"/>
        </w:rPr>
      </w:pPr>
    </w:p>
    <w:p w14:paraId="7B8A04B3" w14:textId="77777777" w:rsidR="005A661A" w:rsidRDefault="005A661A">
      <w:pPr>
        <w:rPr>
          <w:sz w:val="28"/>
          <w:szCs w:val="28"/>
        </w:rPr>
      </w:pPr>
    </w:p>
    <w:p w14:paraId="43F0E001" w14:textId="77777777" w:rsidR="005A661A" w:rsidRDefault="005A661A">
      <w:pPr>
        <w:rPr>
          <w:sz w:val="28"/>
          <w:szCs w:val="28"/>
        </w:rPr>
      </w:pPr>
    </w:p>
    <w:p w14:paraId="2CAEE126" w14:textId="77777777" w:rsidR="005A661A" w:rsidRDefault="005A661A">
      <w:pPr>
        <w:rPr>
          <w:sz w:val="28"/>
          <w:szCs w:val="28"/>
        </w:rPr>
      </w:pPr>
    </w:p>
    <w:p w14:paraId="3D6C279A" w14:textId="77777777" w:rsidR="005A661A" w:rsidRDefault="005A661A">
      <w:pPr>
        <w:rPr>
          <w:sz w:val="28"/>
          <w:szCs w:val="28"/>
        </w:rPr>
      </w:pPr>
    </w:p>
    <w:p w14:paraId="79189D4F" w14:textId="77777777" w:rsidR="005A661A" w:rsidRDefault="005A661A">
      <w:pPr>
        <w:rPr>
          <w:sz w:val="28"/>
          <w:szCs w:val="28"/>
        </w:rPr>
      </w:pPr>
    </w:p>
    <w:p w14:paraId="038F1131" w14:textId="77777777" w:rsidR="005A661A" w:rsidRDefault="005A661A">
      <w:pPr>
        <w:rPr>
          <w:sz w:val="28"/>
          <w:szCs w:val="28"/>
        </w:rPr>
      </w:pPr>
    </w:p>
    <w:p w14:paraId="02228D27" w14:textId="77777777" w:rsidR="005A661A" w:rsidRDefault="005A661A">
      <w:pPr>
        <w:rPr>
          <w:sz w:val="28"/>
          <w:szCs w:val="28"/>
        </w:rPr>
      </w:pPr>
    </w:p>
    <w:p w14:paraId="15810B50" w14:textId="77777777" w:rsidR="005A661A" w:rsidRDefault="005A661A">
      <w:pPr>
        <w:rPr>
          <w:sz w:val="28"/>
          <w:szCs w:val="28"/>
        </w:rPr>
      </w:pPr>
    </w:p>
    <w:p w14:paraId="7DD174F7" w14:textId="77777777" w:rsidR="005A661A" w:rsidRDefault="005A661A">
      <w:pPr>
        <w:rPr>
          <w:sz w:val="28"/>
          <w:szCs w:val="28"/>
        </w:rPr>
      </w:pPr>
    </w:p>
    <w:p w14:paraId="5E1505FB" w14:textId="77777777" w:rsidR="005A661A" w:rsidRDefault="005A661A">
      <w:pPr>
        <w:rPr>
          <w:sz w:val="28"/>
          <w:szCs w:val="28"/>
        </w:rPr>
      </w:pPr>
    </w:p>
    <w:p w14:paraId="1897FBD8" w14:textId="77777777" w:rsidR="005A661A" w:rsidRDefault="005A661A">
      <w:pPr>
        <w:rPr>
          <w:sz w:val="28"/>
          <w:szCs w:val="28"/>
        </w:rPr>
      </w:pPr>
    </w:p>
    <w:p w14:paraId="77820A00" w14:textId="77777777" w:rsidR="005A661A" w:rsidRDefault="005A661A">
      <w:pPr>
        <w:rPr>
          <w:sz w:val="28"/>
          <w:szCs w:val="28"/>
        </w:rPr>
      </w:pPr>
    </w:p>
    <w:p w14:paraId="281024D0" w14:textId="77777777" w:rsidR="005A661A" w:rsidRDefault="005A661A">
      <w:pPr>
        <w:rPr>
          <w:sz w:val="28"/>
          <w:szCs w:val="28"/>
        </w:rPr>
      </w:pPr>
    </w:p>
    <w:p w14:paraId="38B1B44C" w14:textId="77777777" w:rsidR="005A661A" w:rsidRDefault="005A661A">
      <w:pPr>
        <w:rPr>
          <w:sz w:val="28"/>
          <w:szCs w:val="28"/>
        </w:rPr>
      </w:pPr>
    </w:p>
    <w:p w14:paraId="0B6D8116" w14:textId="77777777" w:rsidR="005A661A" w:rsidRDefault="005A661A">
      <w:pPr>
        <w:rPr>
          <w:sz w:val="28"/>
          <w:szCs w:val="28"/>
        </w:rPr>
      </w:pPr>
    </w:p>
    <w:p w14:paraId="5EC6675C" w14:textId="77777777" w:rsidR="005A661A" w:rsidRDefault="005A661A">
      <w:pPr>
        <w:rPr>
          <w:sz w:val="28"/>
          <w:szCs w:val="28"/>
        </w:rPr>
      </w:pPr>
    </w:p>
    <w:p w14:paraId="28CA3AD9" w14:textId="77777777" w:rsidR="005A661A" w:rsidRDefault="005A661A">
      <w:pPr>
        <w:rPr>
          <w:sz w:val="28"/>
          <w:szCs w:val="28"/>
        </w:rPr>
      </w:pPr>
    </w:p>
    <w:p w14:paraId="4CC56F79" w14:textId="77777777" w:rsidR="005A661A" w:rsidRDefault="005A661A">
      <w:pPr>
        <w:rPr>
          <w:sz w:val="28"/>
          <w:szCs w:val="28"/>
        </w:rPr>
      </w:pPr>
    </w:p>
    <w:p w14:paraId="67A0510F" w14:textId="77777777" w:rsidR="005A661A" w:rsidRPr="00657263" w:rsidRDefault="005A661A">
      <w:pPr>
        <w:rPr>
          <w:sz w:val="28"/>
          <w:szCs w:val="28"/>
        </w:rPr>
      </w:pPr>
    </w:p>
    <w:sectPr w:rsidR="005A661A" w:rsidRPr="00657263" w:rsidSect="00326A33">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2AB7A" w14:textId="77777777" w:rsidR="00775E93" w:rsidRDefault="00775E93" w:rsidP="00775E93">
      <w:r>
        <w:separator/>
      </w:r>
    </w:p>
  </w:endnote>
  <w:endnote w:type="continuationSeparator" w:id="0">
    <w:p w14:paraId="14D78EFD" w14:textId="77777777" w:rsidR="00775E93" w:rsidRDefault="00775E93" w:rsidP="00775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16E14" w14:textId="77777777" w:rsidR="00775E93" w:rsidRDefault="00775E93" w:rsidP="00775E93">
      <w:r>
        <w:separator/>
      </w:r>
    </w:p>
  </w:footnote>
  <w:footnote w:type="continuationSeparator" w:id="0">
    <w:p w14:paraId="0DC56A59" w14:textId="77777777" w:rsidR="00775E93" w:rsidRDefault="00775E93" w:rsidP="00775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54623" w14:textId="75462244" w:rsidR="00775E93" w:rsidRDefault="00775E93">
    <w:pPr>
      <w:pStyle w:val="Header"/>
    </w:pPr>
    <w:r w:rsidRPr="00775E93">
      <w:rPr>
        <w:noProof/>
      </w:rPr>
      <w:drawing>
        <wp:inline distT="0" distB="0" distL="0" distR="0" wp14:anchorId="1E9D84B0" wp14:editId="7BA0640B">
          <wp:extent cx="799321" cy="621846"/>
          <wp:effectExtent l="0" t="0" r="1270" b="6985"/>
          <wp:docPr id="42432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28808" name=""/>
                  <pic:cNvPicPr/>
                </pic:nvPicPr>
                <pic:blipFill>
                  <a:blip r:embed="rId1"/>
                  <a:stretch>
                    <a:fillRect/>
                  </a:stretch>
                </pic:blipFill>
                <pic:spPr>
                  <a:xfrm>
                    <a:off x="0" y="0"/>
                    <a:ext cx="832708" cy="6478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4B0580B"/>
    <w:multiLevelType w:val="hybridMultilevel"/>
    <w:tmpl w:val="07E6697E"/>
    <w:lvl w:ilvl="0" w:tplc="B5DC50A4">
      <w:start w:val="5"/>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DAA2CCB"/>
    <w:multiLevelType w:val="hybridMultilevel"/>
    <w:tmpl w:val="82A8C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7063BB"/>
    <w:multiLevelType w:val="hybridMultilevel"/>
    <w:tmpl w:val="320E98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57B19D0"/>
    <w:multiLevelType w:val="hybridMultilevel"/>
    <w:tmpl w:val="71A65B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C6559E"/>
    <w:multiLevelType w:val="hybridMultilevel"/>
    <w:tmpl w:val="A4980BB4"/>
    <w:lvl w:ilvl="0" w:tplc="300219D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343215"/>
    <w:multiLevelType w:val="hybridMultilevel"/>
    <w:tmpl w:val="A6A238BC"/>
    <w:lvl w:ilvl="0" w:tplc="3F40D706">
      <w:start w:val="2"/>
      <w:numFmt w:val="bullet"/>
      <w:lvlText w:val="-"/>
      <w:lvlJc w:val="left"/>
      <w:pPr>
        <w:ind w:left="720" w:hanging="360"/>
      </w:pPr>
      <w:rPr>
        <w:rFonts w:ascii="Open Sans" w:eastAsia="Times New Roman" w:hAnsi="Open Sans" w:cs="Open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FDC44A3"/>
    <w:multiLevelType w:val="hybridMultilevel"/>
    <w:tmpl w:val="C5CEE864"/>
    <w:lvl w:ilvl="0" w:tplc="CC242320">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8D5421"/>
    <w:multiLevelType w:val="hybridMultilevel"/>
    <w:tmpl w:val="21040706"/>
    <w:lvl w:ilvl="0" w:tplc="E89C686A">
      <w:start w:val="1"/>
      <w:numFmt w:val="decimal"/>
      <w:lvlText w:val="%1."/>
      <w:lvlJc w:val="left"/>
      <w:pPr>
        <w:ind w:left="360" w:hanging="360"/>
      </w:pPr>
      <w:rPr>
        <w:rFonts w:ascii="Georgia" w:eastAsiaTheme="minorHAnsi" w:hAnsi="Georgia" w:hint="default"/>
        <w:b/>
        <w:bCs w:val="0"/>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3AD2D59"/>
    <w:multiLevelType w:val="hybridMultilevel"/>
    <w:tmpl w:val="EAA6A15E"/>
    <w:lvl w:ilvl="0" w:tplc="1B583F62">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781394"/>
    <w:multiLevelType w:val="hybridMultilevel"/>
    <w:tmpl w:val="42EEF44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08A30E0"/>
    <w:multiLevelType w:val="hybridMultilevel"/>
    <w:tmpl w:val="B4E8C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8736C9"/>
    <w:multiLevelType w:val="hybridMultilevel"/>
    <w:tmpl w:val="C76AB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8910BB"/>
    <w:multiLevelType w:val="hybridMultilevel"/>
    <w:tmpl w:val="FAAE94FA"/>
    <w:lvl w:ilvl="0" w:tplc="06AEC592">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49032C04"/>
    <w:multiLevelType w:val="hybridMultilevel"/>
    <w:tmpl w:val="7F9AB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A08606F"/>
    <w:multiLevelType w:val="hybridMultilevel"/>
    <w:tmpl w:val="70C84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E5005BE"/>
    <w:multiLevelType w:val="hybridMultilevel"/>
    <w:tmpl w:val="7E4E1A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41568A8"/>
    <w:multiLevelType w:val="hybridMultilevel"/>
    <w:tmpl w:val="557627DC"/>
    <w:lvl w:ilvl="0" w:tplc="B504EAC0">
      <w:start w:val="2"/>
      <w:numFmt w:val="bullet"/>
      <w:lvlText w:val="-"/>
      <w:lvlJc w:val="left"/>
      <w:pPr>
        <w:ind w:left="720" w:hanging="360"/>
      </w:pPr>
      <w:rPr>
        <w:rFonts w:ascii="Open Sans" w:eastAsia="Times New Roman" w:hAnsi="Open Sans" w:cs="Open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52D6F2C"/>
    <w:multiLevelType w:val="hybridMultilevel"/>
    <w:tmpl w:val="0BC4C52A"/>
    <w:lvl w:ilvl="0" w:tplc="3564B2BA">
      <w:numFmt w:val="bullet"/>
      <w:lvlText w:val="-"/>
      <w:lvlJc w:val="left"/>
      <w:pPr>
        <w:ind w:left="720" w:hanging="360"/>
      </w:pPr>
      <w:rPr>
        <w:rFonts w:ascii="Helvetica" w:eastAsia="Times New Roman"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61B06FE"/>
    <w:multiLevelType w:val="hybridMultilevel"/>
    <w:tmpl w:val="81BEE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674C20C1"/>
    <w:multiLevelType w:val="hybridMultilevel"/>
    <w:tmpl w:val="D5DC1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7D6474F"/>
    <w:multiLevelType w:val="hybridMultilevel"/>
    <w:tmpl w:val="8D3E1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194115"/>
    <w:multiLevelType w:val="hybridMultilevel"/>
    <w:tmpl w:val="3D4C00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5" w15:restartNumberingAfterBreak="0">
    <w:nsid w:val="7E1D7432"/>
    <w:multiLevelType w:val="hybridMultilevel"/>
    <w:tmpl w:val="E5604A76"/>
    <w:lvl w:ilvl="0" w:tplc="7E2CCC86">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9779951">
    <w:abstractNumId w:val="38"/>
  </w:num>
  <w:num w:numId="2" w16cid:durableId="1567498139">
    <w:abstractNumId w:val="12"/>
  </w:num>
  <w:num w:numId="3" w16cid:durableId="2133136449">
    <w:abstractNumId w:val="10"/>
  </w:num>
  <w:num w:numId="4" w16cid:durableId="1822885814">
    <w:abstractNumId w:val="42"/>
  </w:num>
  <w:num w:numId="5" w16cid:durableId="682590094">
    <w:abstractNumId w:val="14"/>
  </w:num>
  <w:num w:numId="6" w16cid:durableId="1249273614">
    <w:abstractNumId w:val="26"/>
  </w:num>
  <w:num w:numId="7" w16cid:durableId="1653564709">
    <w:abstractNumId w:val="31"/>
  </w:num>
  <w:num w:numId="8" w16cid:durableId="1933588453">
    <w:abstractNumId w:val="9"/>
  </w:num>
  <w:num w:numId="9" w16cid:durableId="1166242401">
    <w:abstractNumId w:val="7"/>
  </w:num>
  <w:num w:numId="10" w16cid:durableId="1248346459">
    <w:abstractNumId w:val="6"/>
  </w:num>
  <w:num w:numId="11" w16cid:durableId="53166837">
    <w:abstractNumId w:val="5"/>
  </w:num>
  <w:num w:numId="12" w16cid:durableId="481696278">
    <w:abstractNumId w:val="4"/>
  </w:num>
  <w:num w:numId="13" w16cid:durableId="1768648749">
    <w:abstractNumId w:val="8"/>
  </w:num>
  <w:num w:numId="14" w16cid:durableId="769357930">
    <w:abstractNumId w:val="3"/>
  </w:num>
  <w:num w:numId="15" w16cid:durableId="1549759918">
    <w:abstractNumId w:val="2"/>
  </w:num>
  <w:num w:numId="16" w16cid:durableId="145755059">
    <w:abstractNumId w:val="1"/>
  </w:num>
  <w:num w:numId="17" w16cid:durableId="894050947">
    <w:abstractNumId w:val="0"/>
  </w:num>
  <w:num w:numId="18" w16cid:durableId="655107846">
    <w:abstractNumId w:val="20"/>
  </w:num>
  <w:num w:numId="19" w16cid:durableId="1823043653">
    <w:abstractNumId w:val="21"/>
  </w:num>
  <w:num w:numId="20" w16cid:durableId="1878809156">
    <w:abstractNumId w:val="39"/>
  </w:num>
  <w:num w:numId="21" w16cid:durableId="1650406239">
    <w:abstractNumId w:val="28"/>
  </w:num>
  <w:num w:numId="22" w16cid:durableId="1982928141">
    <w:abstractNumId w:val="11"/>
  </w:num>
  <w:num w:numId="23" w16cid:durableId="784621405">
    <w:abstractNumId w:val="44"/>
  </w:num>
  <w:num w:numId="24" w16cid:durableId="930242636">
    <w:abstractNumId w:val="36"/>
  </w:num>
  <w:num w:numId="25" w16cid:durableId="768892796">
    <w:abstractNumId w:val="35"/>
  </w:num>
  <w:num w:numId="26" w16cid:durableId="1812625536">
    <w:abstractNumId w:val="19"/>
  </w:num>
  <w:num w:numId="27" w16cid:durableId="2034304357">
    <w:abstractNumId w:val="25"/>
  </w:num>
  <w:num w:numId="28" w16cid:durableId="2061973127">
    <w:abstractNumId w:val="23"/>
  </w:num>
  <w:num w:numId="29" w16cid:durableId="1660185684">
    <w:abstractNumId w:val="18"/>
  </w:num>
  <w:num w:numId="30" w16cid:durableId="502739415">
    <w:abstractNumId w:val="33"/>
  </w:num>
  <w:num w:numId="31" w16cid:durableId="1486508745">
    <w:abstractNumId w:val="15"/>
  </w:num>
  <w:num w:numId="32" w16cid:durableId="96874176">
    <w:abstractNumId w:val="41"/>
  </w:num>
  <w:num w:numId="33" w16cid:durableId="1266885069">
    <w:abstractNumId w:val="29"/>
  </w:num>
  <w:num w:numId="34" w16cid:durableId="1012801727">
    <w:abstractNumId w:val="22"/>
  </w:num>
  <w:num w:numId="35" w16cid:durableId="86269961">
    <w:abstractNumId w:val="24"/>
  </w:num>
  <w:num w:numId="36" w16cid:durableId="279846798">
    <w:abstractNumId w:val="34"/>
  </w:num>
  <w:num w:numId="37" w16cid:durableId="125314957">
    <w:abstractNumId w:val="30"/>
  </w:num>
  <w:num w:numId="38" w16cid:durableId="619721092">
    <w:abstractNumId w:val="45"/>
  </w:num>
  <w:num w:numId="39" w16cid:durableId="1248341210">
    <w:abstractNumId w:val="13"/>
  </w:num>
  <w:num w:numId="40" w16cid:durableId="70780642">
    <w:abstractNumId w:val="32"/>
  </w:num>
  <w:num w:numId="41" w16cid:durableId="380252703">
    <w:abstractNumId w:val="43"/>
  </w:num>
  <w:num w:numId="42" w16cid:durableId="1448239558">
    <w:abstractNumId w:val="17"/>
  </w:num>
  <w:num w:numId="43" w16cid:durableId="664010958">
    <w:abstractNumId w:val="16"/>
  </w:num>
  <w:num w:numId="44" w16cid:durableId="2059547936">
    <w:abstractNumId w:val="37"/>
  </w:num>
  <w:num w:numId="45" w16cid:durableId="1890338516">
    <w:abstractNumId w:val="40"/>
  </w:num>
  <w:num w:numId="46" w16cid:durableId="17774056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06C"/>
    <w:rsid w:val="00010797"/>
    <w:rsid w:val="000128E2"/>
    <w:rsid w:val="000241A4"/>
    <w:rsid w:val="00043534"/>
    <w:rsid w:val="000612EF"/>
    <w:rsid w:val="00076E22"/>
    <w:rsid w:val="000D5E68"/>
    <w:rsid w:val="0011794A"/>
    <w:rsid w:val="00164A73"/>
    <w:rsid w:val="001B6DC7"/>
    <w:rsid w:val="001E4C2D"/>
    <w:rsid w:val="001E79FA"/>
    <w:rsid w:val="001F5E33"/>
    <w:rsid w:val="00202602"/>
    <w:rsid w:val="00206527"/>
    <w:rsid w:val="002164E2"/>
    <w:rsid w:val="00252B53"/>
    <w:rsid w:val="0025595C"/>
    <w:rsid w:val="00276B4D"/>
    <w:rsid w:val="002B25FE"/>
    <w:rsid w:val="002B6995"/>
    <w:rsid w:val="002C352C"/>
    <w:rsid w:val="002F115B"/>
    <w:rsid w:val="003016EF"/>
    <w:rsid w:val="003158AF"/>
    <w:rsid w:val="003239D9"/>
    <w:rsid w:val="00326A33"/>
    <w:rsid w:val="0036377B"/>
    <w:rsid w:val="00392EE4"/>
    <w:rsid w:val="004041C2"/>
    <w:rsid w:val="00405DD9"/>
    <w:rsid w:val="00414D09"/>
    <w:rsid w:val="004230D7"/>
    <w:rsid w:val="00496517"/>
    <w:rsid w:val="004B5BDC"/>
    <w:rsid w:val="004E50D2"/>
    <w:rsid w:val="00501EE8"/>
    <w:rsid w:val="00510373"/>
    <w:rsid w:val="00555EFA"/>
    <w:rsid w:val="005858D6"/>
    <w:rsid w:val="005A661A"/>
    <w:rsid w:val="00607365"/>
    <w:rsid w:val="00645252"/>
    <w:rsid w:val="00657263"/>
    <w:rsid w:val="00663C56"/>
    <w:rsid w:val="00672E2D"/>
    <w:rsid w:val="006C41AA"/>
    <w:rsid w:val="006D3D74"/>
    <w:rsid w:val="00712C3E"/>
    <w:rsid w:val="00741341"/>
    <w:rsid w:val="00744FFF"/>
    <w:rsid w:val="00775E93"/>
    <w:rsid w:val="0078056F"/>
    <w:rsid w:val="007A506C"/>
    <w:rsid w:val="007B3D50"/>
    <w:rsid w:val="007C231B"/>
    <w:rsid w:val="007D1B9D"/>
    <w:rsid w:val="007F0C52"/>
    <w:rsid w:val="00814CB3"/>
    <w:rsid w:val="00831798"/>
    <w:rsid w:val="0083569A"/>
    <w:rsid w:val="00844E7A"/>
    <w:rsid w:val="00877C27"/>
    <w:rsid w:val="008D0135"/>
    <w:rsid w:val="0092424E"/>
    <w:rsid w:val="00927389"/>
    <w:rsid w:val="00930CDE"/>
    <w:rsid w:val="009777E2"/>
    <w:rsid w:val="009C76D2"/>
    <w:rsid w:val="009D7328"/>
    <w:rsid w:val="00A12BED"/>
    <w:rsid w:val="00A4289B"/>
    <w:rsid w:val="00A61F16"/>
    <w:rsid w:val="00A9204E"/>
    <w:rsid w:val="00A94CDC"/>
    <w:rsid w:val="00AA78D3"/>
    <w:rsid w:val="00AC7355"/>
    <w:rsid w:val="00AD162D"/>
    <w:rsid w:val="00AF55F0"/>
    <w:rsid w:val="00B30E73"/>
    <w:rsid w:val="00B33CB5"/>
    <w:rsid w:val="00BA137B"/>
    <w:rsid w:val="00BD5D4D"/>
    <w:rsid w:val="00BE6271"/>
    <w:rsid w:val="00C209D6"/>
    <w:rsid w:val="00C25AE5"/>
    <w:rsid w:val="00C4160D"/>
    <w:rsid w:val="00D60801"/>
    <w:rsid w:val="00D61436"/>
    <w:rsid w:val="00DA2F0C"/>
    <w:rsid w:val="00DB51CC"/>
    <w:rsid w:val="00DC3DC1"/>
    <w:rsid w:val="00DE3B57"/>
    <w:rsid w:val="00E1417C"/>
    <w:rsid w:val="00E36C91"/>
    <w:rsid w:val="00E640EB"/>
    <w:rsid w:val="00E96532"/>
    <w:rsid w:val="00EA2393"/>
    <w:rsid w:val="00EB0FCA"/>
    <w:rsid w:val="00EC21FB"/>
    <w:rsid w:val="00EC635E"/>
    <w:rsid w:val="00ED55C6"/>
    <w:rsid w:val="00F0335F"/>
    <w:rsid w:val="00F118D9"/>
    <w:rsid w:val="00F37B2C"/>
    <w:rsid w:val="00FA17B1"/>
    <w:rsid w:val="00FF0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634C"/>
  <w15:chartTrackingRefBased/>
  <w15:docId w15:val="{ED84E06B-499F-47EE-8523-6A447235D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7A506C"/>
    <w:pPr>
      <w:ind w:left="720"/>
      <w:contextualSpacing/>
    </w:pPr>
  </w:style>
  <w:style w:type="character" w:styleId="UnresolvedMention">
    <w:name w:val="Unresolved Mention"/>
    <w:basedOn w:val="DefaultParagraphFont"/>
    <w:uiPriority w:val="99"/>
    <w:semiHidden/>
    <w:unhideWhenUsed/>
    <w:rsid w:val="00DB51CC"/>
    <w:rPr>
      <w:color w:val="605E5C"/>
      <w:shd w:val="clear" w:color="auto" w:fill="E1DFDD"/>
    </w:rPr>
  </w:style>
  <w:style w:type="paragraph" w:styleId="NoSpacing">
    <w:name w:val="No Spacing"/>
    <w:link w:val="NoSpacingChar"/>
    <w:uiPriority w:val="1"/>
    <w:qFormat/>
    <w:rsid w:val="00326A33"/>
    <w:rPr>
      <w:rFonts w:eastAsiaTheme="minorEastAsia"/>
    </w:rPr>
  </w:style>
  <w:style w:type="character" w:customStyle="1" w:styleId="NoSpacingChar">
    <w:name w:val="No Spacing Char"/>
    <w:basedOn w:val="DefaultParagraphFont"/>
    <w:link w:val="NoSpacing"/>
    <w:uiPriority w:val="1"/>
    <w:rsid w:val="00326A3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8377">
      <w:bodyDiv w:val="1"/>
      <w:marLeft w:val="0"/>
      <w:marRight w:val="0"/>
      <w:marTop w:val="0"/>
      <w:marBottom w:val="0"/>
      <w:divBdr>
        <w:top w:val="none" w:sz="0" w:space="0" w:color="auto"/>
        <w:left w:val="none" w:sz="0" w:space="0" w:color="auto"/>
        <w:bottom w:val="none" w:sz="0" w:space="0" w:color="auto"/>
        <w:right w:val="none" w:sz="0" w:space="0" w:color="auto"/>
      </w:divBdr>
      <w:divsChild>
        <w:div w:id="925302908">
          <w:marLeft w:val="300"/>
          <w:marRight w:val="300"/>
          <w:marTop w:val="0"/>
          <w:marBottom w:val="0"/>
          <w:divBdr>
            <w:top w:val="none" w:sz="0" w:space="0" w:color="auto"/>
            <w:left w:val="none" w:sz="0" w:space="0" w:color="auto"/>
            <w:bottom w:val="none" w:sz="0" w:space="0" w:color="auto"/>
            <w:right w:val="none" w:sz="0" w:space="0" w:color="auto"/>
          </w:divBdr>
          <w:divsChild>
            <w:div w:id="781614510">
              <w:marLeft w:val="0"/>
              <w:marRight w:val="0"/>
              <w:marTop w:val="0"/>
              <w:marBottom w:val="0"/>
              <w:divBdr>
                <w:top w:val="none" w:sz="0" w:space="0" w:color="auto"/>
                <w:left w:val="none" w:sz="0" w:space="0" w:color="auto"/>
                <w:bottom w:val="none" w:sz="0" w:space="0" w:color="auto"/>
                <w:right w:val="none" w:sz="0" w:space="0" w:color="auto"/>
              </w:divBdr>
            </w:div>
            <w:div w:id="746657625">
              <w:marLeft w:val="0"/>
              <w:marRight w:val="0"/>
              <w:marTop w:val="0"/>
              <w:marBottom w:val="0"/>
              <w:divBdr>
                <w:top w:val="none" w:sz="0" w:space="0" w:color="auto"/>
                <w:left w:val="none" w:sz="0" w:space="0" w:color="auto"/>
                <w:bottom w:val="none" w:sz="0" w:space="0" w:color="auto"/>
                <w:right w:val="none" w:sz="0" w:space="0" w:color="auto"/>
              </w:divBdr>
            </w:div>
          </w:divsChild>
        </w:div>
        <w:div w:id="1276792004">
          <w:marLeft w:val="300"/>
          <w:marRight w:val="300"/>
          <w:marTop w:val="0"/>
          <w:marBottom w:val="0"/>
          <w:divBdr>
            <w:top w:val="single" w:sz="6" w:space="6" w:color="E8E8E8"/>
            <w:left w:val="none" w:sz="0" w:space="0" w:color="auto"/>
            <w:bottom w:val="none" w:sz="0" w:space="0" w:color="auto"/>
            <w:right w:val="none" w:sz="0" w:space="0" w:color="auto"/>
          </w:divBdr>
          <w:divsChild>
            <w:div w:id="453406510">
              <w:marLeft w:val="0"/>
              <w:marRight w:val="0"/>
              <w:marTop w:val="0"/>
              <w:marBottom w:val="0"/>
              <w:divBdr>
                <w:top w:val="none" w:sz="0" w:space="0" w:color="auto"/>
                <w:left w:val="none" w:sz="0" w:space="0" w:color="auto"/>
                <w:bottom w:val="none" w:sz="0" w:space="0" w:color="auto"/>
                <w:right w:val="none" w:sz="0" w:space="0" w:color="auto"/>
              </w:divBdr>
            </w:div>
            <w:div w:id="1768232373">
              <w:marLeft w:val="0"/>
              <w:marRight w:val="0"/>
              <w:marTop w:val="0"/>
              <w:marBottom w:val="0"/>
              <w:divBdr>
                <w:top w:val="none" w:sz="0" w:space="0" w:color="auto"/>
                <w:left w:val="none" w:sz="0" w:space="0" w:color="auto"/>
                <w:bottom w:val="none" w:sz="0" w:space="0" w:color="auto"/>
                <w:right w:val="none" w:sz="0" w:space="0" w:color="auto"/>
              </w:divBdr>
            </w:div>
          </w:divsChild>
        </w:div>
        <w:div w:id="846872580">
          <w:marLeft w:val="300"/>
          <w:marRight w:val="300"/>
          <w:marTop w:val="0"/>
          <w:marBottom w:val="0"/>
          <w:divBdr>
            <w:top w:val="single" w:sz="6" w:space="6" w:color="E8E8E8"/>
            <w:left w:val="none" w:sz="0" w:space="0" w:color="auto"/>
            <w:bottom w:val="none" w:sz="0" w:space="0" w:color="auto"/>
            <w:right w:val="none" w:sz="0" w:space="0" w:color="auto"/>
          </w:divBdr>
          <w:divsChild>
            <w:div w:id="738409079">
              <w:marLeft w:val="0"/>
              <w:marRight w:val="0"/>
              <w:marTop w:val="0"/>
              <w:marBottom w:val="0"/>
              <w:divBdr>
                <w:top w:val="none" w:sz="0" w:space="0" w:color="auto"/>
                <w:left w:val="none" w:sz="0" w:space="0" w:color="auto"/>
                <w:bottom w:val="none" w:sz="0" w:space="0" w:color="auto"/>
                <w:right w:val="none" w:sz="0" w:space="0" w:color="auto"/>
              </w:divBdr>
            </w:div>
            <w:div w:id="51007491">
              <w:marLeft w:val="0"/>
              <w:marRight w:val="0"/>
              <w:marTop w:val="0"/>
              <w:marBottom w:val="0"/>
              <w:divBdr>
                <w:top w:val="none" w:sz="0" w:space="0" w:color="auto"/>
                <w:left w:val="none" w:sz="0" w:space="0" w:color="auto"/>
                <w:bottom w:val="none" w:sz="0" w:space="0" w:color="auto"/>
                <w:right w:val="none" w:sz="0" w:space="0" w:color="auto"/>
              </w:divBdr>
            </w:div>
          </w:divsChild>
        </w:div>
        <w:div w:id="380788396">
          <w:marLeft w:val="300"/>
          <w:marRight w:val="300"/>
          <w:marTop w:val="0"/>
          <w:marBottom w:val="0"/>
          <w:divBdr>
            <w:top w:val="single" w:sz="6" w:space="6" w:color="E8E8E8"/>
            <w:left w:val="none" w:sz="0" w:space="0" w:color="auto"/>
            <w:bottom w:val="none" w:sz="0" w:space="0" w:color="auto"/>
            <w:right w:val="none" w:sz="0" w:space="0" w:color="auto"/>
          </w:divBdr>
          <w:divsChild>
            <w:div w:id="1805000477">
              <w:marLeft w:val="0"/>
              <w:marRight w:val="0"/>
              <w:marTop w:val="0"/>
              <w:marBottom w:val="0"/>
              <w:divBdr>
                <w:top w:val="none" w:sz="0" w:space="0" w:color="auto"/>
                <w:left w:val="none" w:sz="0" w:space="0" w:color="auto"/>
                <w:bottom w:val="none" w:sz="0" w:space="0" w:color="auto"/>
                <w:right w:val="none" w:sz="0" w:space="0" w:color="auto"/>
              </w:divBdr>
            </w:div>
            <w:div w:id="8481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3861">
      <w:bodyDiv w:val="1"/>
      <w:marLeft w:val="0"/>
      <w:marRight w:val="0"/>
      <w:marTop w:val="0"/>
      <w:marBottom w:val="0"/>
      <w:divBdr>
        <w:top w:val="none" w:sz="0" w:space="0" w:color="auto"/>
        <w:left w:val="none" w:sz="0" w:space="0" w:color="auto"/>
        <w:bottom w:val="none" w:sz="0" w:space="0" w:color="auto"/>
        <w:right w:val="none" w:sz="0" w:space="0" w:color="auto"/>
      </w:divBdr>
    </w:div>
    <w:div w:id="571736645">
      <w:bodyDiv w:val="1"/>
      <w:marLeft w:val="0"/>
      <w:marRight w:val="0"/>
      <w:marTop w:val="0"/>
      <w:marBottom w:val="0"/>
      <w:divBdr>
        <w:top w:val="none" w:sz="0" w:space="0" w:color="auto"/>
        <w:left w:val="none" w:sz="0" w:space="0" w:color="auto"/>
        <w:bottom w:val="none" w:sz="0" w:space="0" w:color="auto"/>
        <w:right w:val="none" w:sz="0" w:space="0" w:color="auto"/>
      </w:divBdr>
      <w:divsChild>
        <w:div w:id="139924995">
          <w:marLeft w:val="0"/>
          <w:marRight w:val="0"/>
          <w:marTop w:val="0"/>
          <w:marBottom w:val="0"/>
          <w:divBdr>
            <w:top w:val="single" w:sz="2" w:space="0" w:color="D9D9E3"/>
            <w:left w:val="single" w:sz="2" w:space="0" w:color="D9D9E3"/>
            <w:bottom w:val="single" w:sz="2" w:space="0" w:color="D9D9E3"/>
            <w:right w:val="single" w:sz="2" w:space="0" w:color="D9D9E3"/>
          </w:divBdr>
          <w:divsChild>
            <w:div w:id="1971471689">
              <w:marLeft w:val="0"/>
              <w:marRight w:val="0"/>
              <w:marTop w:val="0"/>
              <w:marBottom w:val="0"/>
              <w:divBdr>
                <w:top w:val="single" w:sz="2" w:space="0" w:color="D9D9E3"/>
                <w:left w:val="single" w:sz="2" w:space="0" w:color="D9D9E3"/>
                <w:bottom w:val="single" w:sz="2" w:space="0" w:color="D9D9E3"/>
                <w:right w:val="single" w:sz="2" w:space="0" w:color="D9D9E3"/>
              </w:divBdr>
            </w:div>
            <w:div w:id="51638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2323616">
      <w:bodyDiv w:val="1"/>
      <w:marLeft w:val="0"/>
      <w:marRight w:val="0"/>
      <w:marTop w:val="0"/>
      <w:marBottom w:val="0"/>
      <w:divBdr>
        <w:top w:val="none" w:sz="0" w:space="0" w:color="auto"/>
        <w:left w:val="none" w:sz="0" w:space="0" w:color="auto"/>
        <w:bottom w:val="none" w:sz="0" w:space="0" w:color="auto"/>
        <w:right w:val="none" w:sz="0" w:space="0" w:color="auto"/>
      </w:divBdr>
      <w:divsChild>
        <w:div w:id="1027408420">
          <w:marLeft w:val="0"/>
          <w:marRight w:val="0"/>
          <w:marTop w:val="0"/>
          <w:marBottom w:val="0"/>
          <w:divBdr>
            <w:top w:val="single" w:sz="2" w:space="0" w:color="D9D9E3"/>
            <w:left w:val="single" w:sz="2" w:space="0" w:color="D9D9E3"/>
            <w:bottom w:val="single" w:sz="2" w:space="0" w:color="D9D9E3"/>
            <w:right w:val="single" w:sz="2" w:space="0" w:color="D9D9E3"/>
          </w:divBdr>
          <w:divsChild>
            <w:div w:id="1196692693">
              <w:marLeft w:val="0"/>
              <w:marRight w:val="0"/>
              <w:marTop w:val="0"/>
              <w:marBottom w:val="0"/>
              <w:divBdr>
                <w:top w:val="single" w:sz="2" w:space="0" w:color="D9D9E3"/>
                <w:left w:val="single" w:sz="2" w:space="0" w:color="D9D9E3"/>
                <w:bottom w:val="single" w:sz="2" w:space="0" w:color="D9D9E3"/>
                <w:right w:val="single" w:sz="2" w:space="0" w:color="D9D9E3"/>
              </w:divBdr>
            </w:div>
            <w:div w:id="1001934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6643740">
      <w:bodyDiv w:val="1"/>
      <w:marLeft w:val="0"/>
      <w:marRight w:val="0"/>
      <w:marTop w:val="0"/>
      <w:marBottom w:val="0"/>
      <w:divBdr>
        <w:top w:val="none" w:sz="0" w:space="0" w:color="auto"/>
        <w:left w:val="none" w:sz="0" w:space="0" w:color="auto"/>
        <w:bottom w:val="none" w:sz="0" w:space="0" w:color="auto"/>
        <w:right w:val="none" w:sz="0" w:space="0" w:color="auto"/>
      </w:divBdr>
    </w:div>
    <w:div w:id="1298875526">
      <w:bodyDiv w:val="1"/>
      <w:marLeft w:val="0"/>
      <w:marRight w:val="0"/>
      <w:marTop w:val="0"/>
      <w:marBottom w:val="0"/>
      <w:divBdr>
        <w:top w:val="none" w:sz="0" w:space="0" w:color="auto"/>
        <w:left w:val="none" w:sz="0" w:space="0" w:color="auto"/>
        <w:bottom w:val="none" w:sz="0" w:space="0" w:color="auto"/>
        <w:right w:val="none" w:sz="0" w:space="0" w:color="auto"/>
      </w:divBdr>
      <w:divsChild>
        <w:div w:id="511994009">
          <w:marLeft w:val="0"/>
          <w:marRight w:val="0"/>
          <w:marTop w:val="0"/>
          <w:marBottom w:val="0"/>
          <w:divBdr>
            <w:top w:val="single" w:sz="2" w:space="0" w:color="D9D9E3"/>
            <w:left w:val="single" w:sz="2" w:space="0" w:color="D9D9E3"/>
            <w:bottom w:val="single" w:sz="2" w:space="0" w:color="D9D9E3"/>
            <w:right w:val="single" w:sz="2" w:space="0" w:color="D9D9E3"/>
          </w:divBdr>
          <w:divsChild>
            <w:div w:id="1492479624">
              <w:marLeft w:val="0"/>
              <w:marRight w:val="0"/>
              <w:marTop w:val="0"/>
              <w:marBottom w:val="0"/>
              <w:divBdr>
                <w:top w:val="single" w:sz="2" w:space="0" w:color="D9D9E3"/>
                <w:left w:val="single" w:sz="2" w:space="0" w:color="D9D9E3"/>
                <w:bottom w:val="single" w:sz="2" w:space="0" w:color="D9D9E3"/>
                <w:right w:val="single" w:sz="2" w:space="0" w:color="D9D9E3"/>
              </w:divBdr>
            </w:div>
            <w:div w:id="195686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588032">
      <w:bodyDiv w:val="1"/>
      <w:marLeft w:val="0"/>
      <w:marRight w:val="0"/>
      <w:marTop w:val="0"/>
      <w:marBottom w:val="0"/>
      <w:divBdr>
        <w:top w:val="none" w:sz="0" w:space="0" w:color="auto"/>
        <w:left w:val="none" w:sz="0" w:space="0" w:color="auto"/>
        <w:bottom w:val="none" w:sz="0" w:space="0" w:color="auto"/>
        <w:right w:val="none" w:sz="0" w:space="0" w:color="auto"/>
      </w:divBdr>
      <w:divsChild>
        <w:div w:id="499467935">
          <w:marLeft w:val="0"/>
          <w:marRight w:val="0"/>
          <w:marTop w:val="0"/>
          <w:marBottom w:val="0"/>
          <w:divBdr>
            <w:top w:val="none" w:sz="0" w:space="0" w:color="auto"/>
            <w:left w:val="none" w:sz="0" w:space="0" w:color="auto"/>
            <w:bottom w:val="none" w:sz="0" w:space="0" w:color="auto"/>
            <w:right w:val="none" w:sz="0" w:space="0" w:color="auto"/>
          </w:divBdr>
          <w:divsChild>
            <w:div w:id="2046173191">
              <w:marLeft w:val="0"/>
              <w:marRight w:val="0"/>
              <w:marTop w:val="0"/>
              <w:marBottom w:val="0"/>
              <w:divBdr>
                <w:top w:val="none" w:sz="0" w:space="0" w:color="auto"/>
                <w:left w:val="none" w:sz="0" w:space="0" w:color="auto"/>
                <w:bottom w:val="none" w:sz="0" w:space="0" w:color="auto"/>
                <w:right w:val="none" w:sz="0" w:space="0" w:color="auto"/>
              </w:divBdr>
              <w:divsChild>
                <w:div w:id="1413118781">
                  <w:marLeft w:val="0"/>
                  <w:marRight w:val="0"/>
                  <w:marTop w:val="0"/>
                  <w:marBottom w:val="0"/>
                  <w:divBdr>
                    <w:top w:val="none" w:sz="0" w:space="0" w:color="auto"/>
                    <w:left w:val="none" w:sz="0" w:space="0" w:color="auto"/>
                    <w:bottom w:val="none" w:sz="0" w:space="0" w:color="auto"/>
                    <w:right w:val="none" w:sz="0" w:space="0" w:color="auto"/>
                  </w:divBdr>
                </w:div>
                <w:div w:id="1944073346">
                  <w:marLeft w:val="0"/>
                  <w:marRight w:val="0"/>
                  <w:marTop w:val="0"/>
                  <w:marBottom w:val="0"/>
                  <w:divBdr>
                    <w:top w:val="none" w:sz="0" w:space="0" w:color="auto"/>
                    <w:left w:val="none" w:sz="0" w:space="0" w:color="auto"/>
                    <w:bottom w:val="none" w:sz="0" w:space="0" w:color="auto"/>
                    <w:right w:val="none" w:sz="0" w:space="0" w:color="auto"/>
                  </w:divBdr>
                </w:div>
              </w:divsChild>
            </w:div>
            <w:div w:id="12922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7473">
      <w:bodyDiv w:val="1"/>
      <w:marLeft w:val="0"/>
      <w:marRight w:val="0"/>
      <w:marTop w:val="0"/>
      <w:marBottom w:val="0"/>
      <w:divBdr>
        <w:top w:val="none" w:sz="0" w:space="0" w:color="auto"/>
        <w:left w:val="none" w:sz="0" w:space="0" w:color="auto"/>
        <w:bottom w:val="none" w:sz="0" w:space="0" w:color="auto"/>
        <w:right w:val="none" w:sz="0" w:space="0" w:color="auto"/>
      </w:divBdr>
      <w:divsChild>
        <w:div w:id="472062472">
          <w:marLeft w:val="300"/>
          <w:marRight w:val="300"/>
          <w:marTop w:val="0"/>
          <w:marBottom w:val="0"/>
          <w:divBdr>
            <w:top w:val="none" w:sz="0" w:space="0" w:color="auto"/>
            <w:left w:val="none" w:sz="0" w:space="0" w:color="auto"/>
            <w:bottom w:val="none" w:sz="0" w:space="0" w:color="auto"/>
            <w:right w:val="none" w:sz="0" w:space="0" w:color="auto"/>
          </w:divBdr>
          <w:divsChild>
            <w:div w:id="611204464">
              <w:marLeft w:val="0"/>
              <w:marRight w:val="0"/>
              <w:marTop w:val="0"/>
              <w:marBottom w:val="0"/>
              <w:divBdr>
                <w:top w:val="none" w:sz="0" w:space="0" w:color="auto"/>
                <w:left w:val="none" w:sz="0" w:space="0" w:color="auto"/>
                <w:bottom w:val="none" w:sz="0" w:space="0" w:color="auto"/>
                <w:right w:val="none" w:sz="0" w:space="0" w:color="auto"/>
              </w:divBdr>
            </w:div>
            <w:div w:id="346097835">
              <w:marLeft w:val="0"/>
              <w:marRight w:val="0"/>
              <w:marTop w:val="0"/>
              <w:marBottom w:val="0"/>
              <w:divBdr>
                <w:top w:val="none" w:sz="0" w:space="0" w:color="auto"/>
                <w:left w:val="none" w:sz="0" w:space="0" w:color="auto"/>
                <w:bottom w:val="none" w:sz="0" w:space="0" w:color="auto"/>
                <w:right w:val="none" w:sz="0" w:space="0" w:color="auto"/>
              </w:divBdr>
            </w:div>
          </w:divsChild>
        </w:div>
        <w:div w:id="189535010">
          <w:marLeft w:val="300"/>
          <w:marRight w:val="300"/>
          <w:marTop w:val="0"/>
          <w:marBottom w:val="0"/>
          <w:divBdr>
            <w:top w:val="single" w:sz="6" w:space="6" w:color="E8E8E8"/>
            <w:left w:val="none" w:sz="0" w:space="0" w:color="auto"/>
            <w:bottom w:val="none" w:sz="0" w:space="0" w:color="auto"/>
            <w:right w:val="none" w:sz="0" w:space="0" w:color="auto"/>
          </w:divBdr>
          <w:divsChild>
            <w:div w:id="1133253324">
              <w:marLeft w:val="0"/>
              <w:marRight w:val="0"/>
              <w:marTop w:val="0"/>
              <w:marBottom w:val="0"/>
              <w:divBdr>
                <w:top w:val="none" w:sz="0" w:space="0" w:color="auto"/>
                <w:left w:val="none" w:sz="0" w:space="0" w:color="auto"/>
                <w:bottom w:val="none" w:sz="0" w:space="0" w:color="auto"/>
                <w:right w:val="none" w:sz="0" w:space="0" w:color="auto"/>
              </w:divBdr>
            </w:div>
            <w:div w:id="503015979">
              <w:marLeft w:val="0"/>
              <w:marRight w:val="0"/>
              <w:marTop w:val="0"/>
              <w:marBottom w:val="0"/>
              <w:divBdr>
                <w:top w:val="none" w:sz="0" w:space="0" w:color="auto"/>
                <w:left w:val="none" w:sz="0" w:space="0" w:color="auto"/>
                <w:bottom w:val="none" w:sz="0" w:space="0" w:color="auto"/>
                <w:right w:val="none" w:sz="0" w:space="0" w:color="auto"/>
              </w:divBdr>
            </w:div>
          </w:divsChild>
        </w:div>
        <w:div w:id="702052266">
          <w:marLeft w:val="300"/>
          <w:marRight w:val="300"/>
          <w:marTop w:val="0"/>
          <w:marBottom w:val="0"/>
          <w:divBdr>
            <w:top w:val="single" w:sz="6" w:space="6" w:color="E8E8E8"/>
            <w:left w:val="none" w:sz="0" w:space="0" w:color="auto"/>
            <w:bottom w:val="none" w:sz="0" w:space="0" w:color="auto"/>
            <w:right w:val="none" w:sz="0" w:space="0" w:color="auto"/>
          </w:divBdr>
          <w:divsChild>
            <w:div w:id="463355460">
              <w:marLeft w:val="0"/>
              <w:marRight w:val="0"/>
              <w:marTop w:val="0"/>
              <w:marBottom w:val="0"/>
              <w:divBdr>
                <w:top w:val="none" w:sz="0" w:space="0" w:color="auto"/>
                <w:left w:val="none" w:sz="0" w:space="0" w:color="auto"/>
                <w:bottom w:val="none" w:sz="0" w:space="0" w:color="auto"/>
                <w:right w:val="none" w:sz="0" w:space="0" w:color="auto"/>
              </w:divBdr>
            </w:div>
            <w:div w:id="1343824536">
              <w:marLeft w:val="0"/>
              <w:marRight w:val="0"/>
              <w:marTop w:val="0"/>
              <w:marBottom w:val="0"/>
              <w:divBdr>
                <w:top w:val="none" w:sz="0" w:space="0" w:color="auto"/>
                <w:left w:val="none" w:sz="0" w:space="0" w:color="auto"/>
                <w:bottom w:val="none" w:sz="0" w:space="0" w:color="auto"/>
                <w:right w:val="none" w:sz="0" w:space="0" w:color="auto"/>
              </w:divBdr>
            </w:div>
          </w:divsChild>
        </w:div>
        <w:div w:id="149444360">
          <w:marLeft w:val="300"/>
          <w:marRight w:val="300"/>
          <w:marTop w:val="0"/>
          <w:marBottom w:val="0"/>
          <w:divBdr>
            <w:top w:val="single" w:sz="6" w:space="6" w:color="E8E8E8"/>
            <w:left w:val="none" w:sz="0" w:space="0" w:color="auto"/>
            <w:bottom w:val="none" w:sz="0" w:space="0" w:color="auto"/>
            <w:right w:val="none" w:sz="0" w:space="0" w:color="auto"/>
          </w:divBdr>
          <w:divsChild>
            <w:div w:id="1581211948">
              <w:marLeft w:val="0"/>
              <w:marRight w:val="0"/>
              <w:marTop w:val="0"/>
              <w:marBottom w:val="0"/>
              <w:divBdr>
                <w:top w:val="none" w:sz="0" w:space="0" w:color="auto"/>
                <w:left w:val="none" w:sz="0" w:space="0" w:color="auto"/>
                <w:bottom w:val="none" w:sz="0" w:space="0" w:color="auto"/>
                <w:right w:val="none" w:sz="0" w:space="0" w:color="auto"/>
              </w:divBdr>
            </w:div>
            <w:div w:id="20949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linkedin.com/in/jatin-yadav-37563121b" TargetMode="External"/><Relationship Id="rId18" Type="http://schemas.openxmlformats.org/officeDocument/2006/relationships/hyperlink" Target="https://domains.markmonitor.com/whois/google.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Jatin21csu249@ncuindia.edu"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linkedin.com/in/jatin-yadav-37563121b"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atin21csu249@ncuindia.edu"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rr\AppData\Local\Microsoft\Office\16.0\DTS\en-IN%7b3A3C3A66-BB98-47AF-A94D-98583FB2203B%7d\%7bE5B4E4EF-DE51-444E-830C-E78C3B20D99F%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CFSS INTERNSHIP</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{E5B4E4EF-DE51-444E-830C-E78C3B20D99F}tf02786999_win32</Template>
  <TotalTime>1391</TotalTime>
  <Pages>29</Pages>
  <Words>3997</Words>
  <Characters>22785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Whois Lookup</vt:lpstr>
    </vt:vector>
  </TitlesOfParts>
  <Company/>
  <LinksUpToDate>false</LinksUpToDate>
  <CharactersWithSpaces>26729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Whois Lookup</dc:title>
  <dc:subject>(Python Project)</dc:subject>
  <dc:creator>Name - Jatin Yadav</dc:creator>
  <cp:keywords/>
  <dc:description/>
  <cp:lastModifiedBy>jatin yadav</cp:lastModifiedBy>
  <cp:revision>89</cp:revision>
  <dcterms:created xsi:type="dcterms:W3CDTF">2024-01-04T14:54:00Z</dcterms:created>
  <dcterms:modified xsi:type="dcterms:W3CDTF">2024-01-05T14:20:00Z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